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17C48" w14:textId="77777777" w:rsidR="001F5C0C" w:rsidRPr="00A03C0F" w:rsidRDefault="001F5C0C">
      <w:pPr>
        <w:jc w:val="both"/>
        <w:rPr>
          <w:rFonts w:ascii="Calibri" w:hAnsi="Calibri" w:cs="Calibri"/>
        </w:rPr>
      </w:pPr>
    </w:p>
    <w:p w14:paraId="38C99FA9" w14:textId="77777777" w:rsidR="001F5C0C" w:rsidRPr="00A03C0F" w:rsidRDefault="001F5C0C">
      <w:pPr>
        <w:ind w:left="-360"/>
        <w:jc w:val="both"/>
        <w:rPr>
          <w:rFonts w:ascii="Calibri" w:hAnsi="Calibri" w:cs="Calibri"/>
        </w:rPr>
      </w:pPr>
    </w:p>
    <w:p w14:paraId="29FEF781" w14:textId="77777777" w:rsidR="006211D7" w:rsidRDefault="006211D7" w:rsidP="006211D7">
      <w:pPr>
        <w:jc w:val="both"/>
        <w:rPr>
          <w:rFonts w:ascii="Calibri" w:hAnsi="Calibri" w:cs="Calibri"/>
          <w:bCs/>
        </w:rPr>
      </w:pPr>
    </w:p>
    <w:p w14:paraId="3569D2ED" w14:textId="77777777" w:rsidR="00CA1720" w:rsidRDefault="00CA1720" w:rsidP="006211D7">
      <w:pPr>
        <w:jc w:val="both"/>
        <w:rPr>
          <w:rFonts w:ascii="Calibri" w:hAnsi="Calibri" w:cs="Calibri"/>
          <w:bCs/>
        </w:rPr>
      </w:pPr>
    </w:p>
    <w:p w14:paraId="37CD9761" w14:textId="77777777" w:rsidR="00CA1720" w:rsidRDefault="00CA1720" w:rsidP="006211D7">
      <w:pPr>
        <w:jc w:val="both"/>
        <w:rPr>
          <w:rFonts w:ascii="Calibri" w:hAnsi="Calibri" w:cs="Calibri"/>
          <w:bCs/>
        </w:rPr>
      </w:pPr>
    </w:p>
    <w:p w14:paraId="42455496" w14:textId="74B10C8E" w:rsidR="00B35C5D" w:rsidRDefault="005C4E88" w:rsidP="00682AE3">
      <w:pPr>
        <w:jc w:val="right"/>
        <w:rPr>
          <w:rFonts w:ascii="Calibri" w:hAnsi="Calibri" w:cs="Calibri"/>
          <w:bCs/>
        </w:rPr>
      </w:pPr>
      <w:r>
        <w:rPr>
          <w:rFonts w:ascii="Calibri" w:hAnsi="Calibri" w:cs="Calibri"/>
          <w:bCs/>
        </w:rPr>
        <w:t xml:space="preserve">                                                                                                                                </w:t>
      </w:r>
      <w:r w:rsidR="003B6D31">
        <w:rPr>
          <w:rFonts w:ascii="Calibri" w:hAnsi="Calibri" w:cs="Calibri"/>
          <w:bCs/>
        </w:rPr>
        <w:t xml:space="preserve"> </w:t>
      </w:r>
      <w:r w:rsidR="00855B11">
        <w:rPr>
          <w:rFonts w:ascii="Calibri" w:hAnsi="Calibri" w:cs="Calibri"/>
          <w:bCs/>
        </w:rPr>
        <w:t xml:space="preserve"> </w:t>
      </w:r>
      <w:r w:rsidR="00785944">
        <w:rPr>
          <w:rFonts w:ascii="Calibri" w:hAnsi="Calibri" w:cs="Calibri"/>
          <w:bCs/>
        </w:rPr>
        <w:t xml:space="preserve"> </w:t>
      </w:r>
      <w:proofErr w:type="gramStart"/>
      <w:r w:rsidR="00B35C5D" w:rsidRPr="00B35C5D">
        <w:rPr>
          <w:rFonts w:ascii="Calibri" w:hAnsi="Calibri" w:cs="Calibri"/>
          <w:bCs/>
        </w:rPr>
        <w:t>{{ date</w:t>
      </w:r>
      <w:proofErr w:type="gramEnd"/>
      <w:r w:rsidR="00B35C5D" w:rsidRPr="00B35C5D">
        <w:rPr>
          <w:rFonts w:ascii="Calibri" w:hAnsi="Calibri" w:cs="Calibri"/>
          <w:bCs/>
        </w:rPr>
        <w:t xml:space="preserve"> }}</w:t>
      </w:r>
    </w:p>
    <w:p w14:paraId="44902E7A" w14:textId="5BF788BB" w:rsidR="001F5C0C" w:rsidRPr="00A03C0F" w:rsidRDefault="006211D7" w:rsidP="00DA0D71">
      <w:pPr>
        <w:jc w:val="right"/>
        <w:rPr>
          <w:rFonts w:ascii="Calibri" w:hAnsi="Calibri" w:cs="Calibri"/>
        </w:rPr>
      </w:pPr>
      <w:r>
        <w:rPr>
          <w:rFonts w:ascii="Calibri" w:hAnsi="Calibri" w:cs="Calibri"/>
        </w:rPr>
        <w:t>Bengaluru-10</w:t>
      </w:r>
    </w:p>
    <w:p w14:paraId="6A53C679" w14:textId="77777777" w:rsidR="00411EC2" w:rsidRPr="00A03C0F" w:rsidRDefault="00411EC2">
      <w:pPr>
        <w:jc w:val="both"/>
        <w:rPr>
          <w:rFonts w:ascii="Calibri" w:hAnsi="Calibri" w:cs="Calibri"/>
        </w:rPr>
      </w:pPr>
    </w:p>
    <w:p w14:paraId="2AF20D17" w14:textId="77777777" w:rsidR="001F5C0C" w:rsidRPr="00A03C0F" w:rsidRDefault="001F5C0C">
      <w:pPr>
        <w:pStyle w:val="Heading2"/>
        <w:jc w:val="center"/>
        <w:rPr>
          <w:rFonts w:ascii="Calibri" w:hAnsi="Calibri" w:cs="Calibri"/>
          <w:b w:val="0"/>
        </w:rPr>
      </w:pPr>
      <w:r w:rsidRPr="00A03C0F">
        <w:rPr>
          <w:rFonts w:ascii="Calibri" w:hAnsi="Calibri" w:cs="Calibri"/>
          <w:b w:val="0"/>
        </w:rPr>
        <w:t>Private &amp; Confidential</w:t>
      </w:r>
    </w:p>
    <w:p w14:paraId="22ECEBDF" w14:textId="77777777" w:rsidR="006211D7" w:rsidRPr="009102DA" w:rsidRDefault="006211D7" w:rsidP="007A4E0B">
      <w:pPr>
        <w:pStyle w:val="Heading2"/>
        <w:rPr>
          <w:rFonts w:ascii="Calibri" w:hAnsi="Calibri" w:cs="Calibri"/>
          <w:b w:val="0"/>
        </w:rPr>
      </w:pPr>
    </w:p>
    <w:p w14:paraId="3B9098DC" w14:textId="28D25DC3" w:rsidR="00B35C5D" w:rsidRDefault="00B35C5D" w:rsidP="00525661">
      <w:pPr>
        <w:ind w:right="-432"/>
        <w:jc w:val="both"/>
        <w:rPr>
          <w:rFonts w:ascii="Calibri" w:hAnsi="Calibri" w:cs="Calibri"/>
          <w:lang w:eastAsia="zh-CN"/>
        </w:rPr>
      </w:pPr>
      <w:proofErr w:type="gramStart"/>
      <w:r w:rsidRPr="00B35C5D">
        <w:rPr>
          <w:rFonts w:ascii="Calibri" w:hAnsi="Calibri" w:cs="Calibri"/>
          <w:lang w:eastAsia="zh-CN"/>
        </w:rPr>
        <w:t xml:space="preserve">{{ </w:t>
      </w:r>
      <w:proofErr w:type="spellStart"/>
      <w:r w:rsidRPr="00B35C5D">
        <w:rPr>
          <w:rFonts w:ascii="Calibri" w:hAnsi="Calibri" w:cs="Calibri"/>
          <w:lang w:eastAsia="zh-CN"/>
        </w:rPr>
        <w:t>first</w:t>
      </w:r>
      <w:proofErr w:type="gramEnd"/>
      <w:r w:rsidRPr="00B35C5D">
        <w:rPr>
          <w:rFonts w:ascii="Calibri" w:hAnsi="Calibri" w:cs="Calibri"/>
          <w:lang w:eastAsia="zh-CN"/>
        </w:rPr>
        <w:t>_name</w:t>
      </w:r>
      <w:proofErr w:type="spellEnd"/>
      <w:r w:rsidRPr="00B35C5D">
        <w:rPr>
          <w:rFonts w:ascii="Calibri" w:hAnsi="Calibri" w:cs="Calibri"/>
          <w:lang w:eastAsia="zh-CN"/>
        </w:rPr>
        <w:t xml:space="preserve"> }}</w:t>
      </w:r>
      <w:r w:rsidR="005D6AC4">
        <w:rPr>
          <w:rFonts w:ascii="Calibri" w:hAnsi="Calibri" w:cs="Calibri"/>
          <w:lang w:eastAsia="zh-CN"/>
        </w:rPr>
        <w:t xml:space="preserve"> </w:t>
      </w:r>
      <w:r w:rsidRPr="00B35C5D">
        <w:rPr>
          <w:rFonts w:ascii="Calibri" w:hAnsi="Calibri" w:cs="Calibri"/>
          <w:lang w:eastAsia="zh-CN"/>
        </w:rPr>
        <w:t xml:space="preserve">{{ </w:t>
      </w:r>
      <w:proofErr w:type="spellStart"/>
      <w:r w:rsidRPr="00B35C5D">
        <w:rPr>
          <w:rFonts w:ascii="Calibri" w:hAnsi="Calibri" w:cs="Calibri"/>
          <w:lang w:eastAsia="zh-CN"/>
        </w:rPr>
        <w:t>last_name</w:t>
      </w:r>
      <w:proofErr w:type="spellEnd"/>
      <w:r w:rsidRPr="00B35C5D">
        <w:rPr>
          <w:rFonts w:ascii="Calibri" w:hAnsi="Calibri" w:cs="Calibri"/>
          <w:lang w:eastAsia="zh-CN"/>
        </w:rPr>
        <w:t xml:space="preserve"> }}</w:t>
      </w:r>
    </w:p>
    <w:p w14:paraId="53D89D98" w14:textId="16DF0CDA" w:rsidR="00657134" w:rsidRDefault="00B35C5D" w:rsidP="00823282">
      <w:pPr>
        <w:ind w:right="-432"/>
        <w:rPr>
          <w:rFonts w:ascii="Calibri" w:hAnsi="Calibri" w:cs="Calibri"/>
        </w:rPr>
      </w:pPr>
      <w:proofErr w:type="gramStart"/>
      <w:r w:rsidRPr="00B35C5D">
        <w:rPr>
          <w:rFonts w:ascii="Calibri" w:hAnsi="Calibri" w:cs="Calibri"/>
        </w:rPr>
        <w:t>{{ address</w:t>
      </w:r>
      <w:proofErr w:type="gramEnd"/>
      <w:r w:rsidRPr="00B35C5D">
        <w:rPr>
          <w:rFonts w:ascii="Calibri" w:hAnsi="Calibri" w:cs="Calibri"/>
        </w:rPr>
        <w:t xml:space="preserve"> }}</w:t>
      </w:r>
    </w:p>
    <w:p w14:paraId="05FCD2A7" w14:textId="4F2A00C5" w:rsidR="00B35C5D" w:rsidRDefault="00B35C5D" w:rsidP="00B73485">
      <w:pPr>
        <w:ind w:right="-432"/>
        <w:jc w:val="both"/>
        <w:rPr>
          <w:rFonts w:ascii="Calibri" w:hAnsi="Calibri" w:cs="Calibri"/>
        </w:rPr>
      </w:pPr>
    </w:p>
    <w:p w14:paraId="196C76F0" w14:textId="77777777" w:rsidR="00B35C5D" w:rsidRDefault="00B35C5D" w:rsidP="00B73485">
      <w:pPr>
        <w:ind w:right="-432"/>
        <w:jc w:val="both"/>
        <w:rPr>
          <w:rFonts w:ascii="Calibri" w:hAnsi="Calibri" w:cs="Calibri"/>
          <w:lang w:eastAsia="zh-CN"/>
        </w:rPr>
      </w:pPr>
    </w:p>
    <w:p w14:paraId="3822AE54" w14:textId="77777777" w:rsidR="00B73485" w:rsidRPr="00A03C0F" w:rsidRDefault="00B73485" w:rsidP="00B73485">
      <w:pPr>
        <w:ind w:right="-432"/>
        <w:jc w:val="both"/>
        <w:rPr>
          <w:rFonts w:ascii="Calibri" w:hAnsi="Calibri" w:cs="Calibri"/>
        </w:rPr>
      </w:pPr>
    </w:p>
    <w:p w14:paraId="2586ABC0" w14:textId="2963D9BC" w:rsidR="001F5C0C" w:rsidRPr="00A03C0F" w:rsidRDefault="008E5B73">
      <w:pPr>
        <w:jc w:val="both"/>
        <w:rPr>
          <w:rFonts w:ascii="Calibri" w:hAnsi="Calibri" w:cs="Calibri"/>
        </w:rPr>
      </w:pPr>
      <w:r>
        <w:rPr>
          <w:rFonts w:ascii="Calibri" w:hAnsi="Calibri" w:cs="Calibri"/>
          <w:bCs/>
        </w:rPr>
        <w:t xml:space="preserve">Dear </w:t>
      </w:r>
      <w:proofErr w:type="gramStart"/>
      <w:r w:rsidR="00B35C5D" w:rsidRPr="00B35C5D">
        <w:rPr>
          <w:rFonts w:ascii="Calibri" w:hAnsi="Calibri" w:cs="Calibri"/>
          <w:bCs/>
        </w:rPr>
        <w:t xml:space="preserve">{{ </w:t>
      </w:r>
      <w:proofErr w:type="spellStart"/>
      <w:r w:rsidR="00B35C5D" w:rsidRPr="00B35C5D">
        <w:rPr>
          <w:rFonts w:ascii="Calibri" w:hAnsi="Calibri" w:cs="Calibri"/>
          <w:bCs/>
        </w:rPr>
        <w:t>first</w:t>
      </w:r>
      <w:proofErr w:type="gramEnd"/>
      <w:r w:rsidR="00B35C5D" w:rsidRPr="00B35C5D">
        <w:rPr>
          <w:rFonts w:ascii="Calibri" w:hAnsi="Calibri" w:cs="Calibri"/>
          <w:bCs/>
        </w:rPr>
        <w:t>_name</w:t>
      </w:r>
      <w:proofErr w:type="spellEnd"/>
      <w:r w:rsidR="00B35C5D" w:rsidRPr="00B35C5D">
        <w:rPr>
          <w:rFonts w:ascii="Calibri" w:hAnsi="Calibri" w:cs="Calibri"/>
          <w:bCs/>
        </w:rPr>
        <w:t xml:space="preserve"> }}</w:t>
      </w:r>
      <w:r w:rsidR="005D6AC4">
        <w:rPr>
          <w:rFonts w:ascii="Calibri" w:hAnsi="Calibri" w:cs="Calibri"/>
          <w:bCs/>
        </w:rPr>
        <w:t xml:space="preserve"> </w:t>
      </w:r>
      <w:r w:rsidR="00B35C5D" w:rsidRPr="00B35C5D">
        <w:rPr>
          <w:rFonts w:ascii="Calibri" w:hAnsi="Calibri" w:cs="Calibri"/>
          <w:bCs/>
        </w:rPr>
        <w:t xml:space="preserve">{{ </w:t>
      </w:r>
      <w:proofErr w:type="spellStart"/>
      <w:r w:rsidR="00B35C5D" w:rsidRPr="00B35C5D">
        <w:rPr>
          <w:rFonts w:ascii="Calibri" w:hAnsi="Calibri" w:cs="Calibri"/>
          <w:bCs/>
        </w:rPr>
        <w:t>last_name</w:t>
      </w:r>
      <w:proofErr w:type="spellEnd"/>
      <w:r w:rsidR="00B35C5D" w:rsidRPr="00B35C5D">
        <w:rPr>
          <w:rFonts w:ascii="Calibri" w:hAnsi="Calibri" w:cs="Calibri"/>
          <w:bCs/>
        </w:rPr>
        <w:t xml:space="preserve"> }}</w:t>
      </w:r>
      <w:r w:rsidR="00A20A77" w:rsidRPr="00A03C0F">
        <w:rPr>
          <w:rFonts w:ascii="Calibri" w:hAnsi="Calibri" w:cs="Calibri"/>
          <w:bCs/>
        </w:rPr>
        <w:t>,</w:t>
      </w:r>
    </w:p>
    <w:p w14:paraId="3A77B96B" w14:textId="77777777" w:rsidR="001F5C0C" w:rsidRPr="00A03C0F" w:rsidRDefault="001F5C0C">
      <w:pPr>
        <w:jc w:val="both"/>
        <w:rPr>
          <w:rFonts w:ascii="Calibri" w:hAnsi="Calibri" w:cs="Calibri"/>
        </w:rPr>
      </w:pPr>
    </w:p>
    <w:p w14:paraId="1E112174" w14:textId="77777777" w:rsidR="001F5C0C" w:rsidRPr="00A03C0F" w:rsidRDefault="001F5C0C">
      <w:pPr>
        <w:jc w:val="both"/>
        <w:rPr>
          <w:rFonts w:ascii="Calibri" w:hAnsi="Calibri" w:cs="Calibri"/>
        </w:rPr>
      </w:pPr>
      <w:r w:rsidRPr="00A03C0F">
        <w:rPr>
          <w:rFonts w:ascii="Calibri" w:hAnsi="Calibri" w:cs="Calibri"/>
        </w:rPr>
        <w:t>We are pleased to offer you em</w:t>
      </w:r>
      <w:r w:rsidR="003F583D">
        <w:rPr>
          <w:rFonts w:ascii="Calibri" w:hAnsi="Calibri" w:cs="Calibri"/>
        </w:rPr>
        <w:t>ployment</w:t>
      </w:r>
      <w:r w:rsidR="00C21159">
        <w:rPr>
          <w:rFonts w:ascii="Calibri" w:hAnsi="Calibri" w:cs="Calibri"/>
        </w:rPr>
        <w:t xml:space="preserve"> with Snipe Tech Pvt Ltd</w:t>
      </w:r>
      <w:r w:rsidRPr="00A03C0F">
        <w:rPr>
          <w:rFonts w:ascii="Calibri" w:hAnsi="Calibri" w:cs="Calibri"/>
        </w:rPr>
        <w:t>, Bangalore on the followi</w:t>
      </w:r>
      <w:r w:rsidR="004C1946">
        <w:rPr>
          <w:rFonts w:ascii="Calibri" w:hAnsi="Calibri" w:cs="Calibri"/>
        </w:rPr>
        <w:t>ng terms and conditions.</w:t>
      </w:r>
    </w:p>
    <w:p w14:paraId="123D21FB" w14:textId="77777777" w:rsidR="001F5C0C" w:rsidRPr="00A03C0F" w:rsidRDefault="001F5C0C">
      <w:pPr>
        <w:jc w:val="both"/>
        <w:rPr>
          <w:rFonts w:ascii="Calibri" w:hAnsi="Calibri" w:cs="Calibri"/>
        </w:rPr>
      </w:pPr>
    </w:p>
    <w:p w14:paraId="4E4D4E8F" w14:textId="77777777" w:rsidR="001F5C0C" w:rsidRPr="00A03C0F" w:rsidRDefault="001F5C0C">
      <w:pPr>
        <w:tabs>
          <w:tab w:val="center" w:pos="4320"/>
        </w:tabs>
        <w:jc w:val="both"/>
        <w:rPr>
          <w:rFonts w:ascii="Calibri" w:hAnsi="Calibri" w:cs="Calibri"/>
          <w:bCs/>
        </w:rPr>
      </w:pPr>
      <w:r w:rsidRPr="00A03C0F">
        <w:rPr>
          <w:rFonts w:ascii="Calibri" w:hAnsi="Calibri" w:cs="Calibri"/>
          <w:bCs/>
        </w:rPr>
        <w:t>1. Appointment</w:t>
      </w:r>
      <w:r w:rsidRPr="00A03C0F">
        <w:rPr>
          <w:rFonts w:ascii="Calibri" w:hAnsi="Calibri" w:cs="Calibri"/>
          <w:bCs/>
        </w:rPr>
        <w:tab/>
      </w:r>
    </w:p>
    <w:p w14:paraId="06CB9C85" w14:textId="55B568F5" w:rsidR="00077555" w:rsidRDefault="001F5C0C">
      <w:pPr>
        <w:numPr>
          <w:ilvl w:val="1"/>
          <w:numId w:val="3"/>
        </w:numPr>
        <w:jc w:val="both"/>
        <w:rPr>
          <w:rFonts w:ascii="Calibri" w:hAnsi="Calibri" w:cs="Calibri"/>
        </w:rPr>
      </w:pPr>
      <w:r w:rsidRPr="00A03C0F">
        <w:rPr>
          <w:rFonts w:ascii="Calibri" w:hAnsi="Calibri" w:cs="Calibri"/>
        </w:rPr>
        <w:t xml:space="preserve">You shall be appointed to the position of </w:t>
      </w:r>
      <w:proofErr w:type="gramStart"/>
      <w:r w:rsidR="00B35C5D" w:rsidRPr="00B35C5D">
        <w:rPr>
          <w:rFonts w:ascii="Calibri" w:hAnsi="Calibri" w:cs="Calibri"/>
        </w:rPr>
        <w:t>{{ designation</w:t>
      </w:r>
      <w:proofErr w:type="gramEnd"/>
      <w:r w:rsidR="00B35C5D" w:rsidRPr="00B35C5D">
        <w:rPr>
          <w:rFonts w:ascii="Calibri" w:hAnsi="Calibri" w:cs="Calibri"/>
        </w:rPr>
        <w:t xml:space="preserve"> }}</w:t>
      </w:r>
      <w:r w:rsidR="00B35C5D">
        <w:rPr>
          <w:rFonts w:ascii="Calibri" w:hAnsi="Calibri" w:cs="Calibri"/>
        </w:rPr>
        <w:t xml:space="preserve"> </w:t>
      </w:r>
      <w:r w:rsidR="00411EC2" w:rsidRPr="00A03C0F">
        <w:rPr>
          <w:rFonts w:ascii="Calibri" w:hAnsi="Calibri" w:cs="Calibri"/>
        </w:rPr>
        <w:t xml:space="preserve"> with effect from</w:t>
      </w:r>
      <w:r w:rsidR="004053D6" w:rsidRPr="00A03C0F">
        <w:rPr>
          <w:rFonts w:ascii="Calibri" w:hAnsi="Calibri" w:cs="Calibri"/>
        </w:rPr>
        <w:t xml:space="preserve"> </w:t>
      </w:r>
    </w:p>
    <w:p w14:paraId="4C404241" w14:textId="56A21204" w:rsidR="001F5C0C" w:rsidRPr="00A03C0F" w:rsidRDefault="00B35C5D" w:rsidP="00077555">
      <w:pPr>
        <w:ind w:left="1080"/>
        <w:jc w:val="both"/>
        <w:rPr>
          <w:rFonts w:ascii="Calibri" w:hAnsi="Calibri" w:cs="Calibri"/>
        </w:rPr>
      </w:pPr>
      <w:proofErr w:type="gramStart"/>
      <w:r w:rsidRPr="00B35C5D">
        <w:rPr>
          <w:rFonts w:ascii="Calibri" w:hAnsi="Calibri" w:cs="Calibri"/>
          <w:bCs/>
        </w:rPr>
        <w:t>{{ date</w:t>
      </w:r>
      <w:proofErr w:type="gramEnd"/>
      <w:r w:rsidRPr="00B35C5D">
        <w:rPr>
          <w:rFonts w:ascii="Calibri" w:hAnsi="Calibri" w:cs="Calibri"/>
          <w:bCs/>
        </w:rPr>
        <w:t xml:space="preserve"> }}</w:t>
      </w:r>
      <w:r w:rsidR="00EA597C" w:rsidRPr="00A03C0F">
        <w:rPr>
          <w:rFonts w:ascii="Calibri" w:hAnsi="Calibri" w:cs="Calibri"/>
        </w:rPr>
        <w:t>.</w:t>
      </w:r>
    </w:p>
    <w:p w14:paraId="583A8A55" w14:textId="77777777" w:rsidR="001F5C0C" w:rsidRPr="00A03C0F" w:rsidRDefault="001F5C0C">
      <w:pPr>
        <w:numPr>
          <w:ilvl w:val="1"/>
          <w:numId w:val="3"/>
        </w:numPr>
        <w:jc w:val="both"/>
        <w:rPr>
          <w:rFonts w:ascii="Calibri" w:hAnsi="Calibri" w:cs="Calibri"/>
        </w:rPr>
      </w:pPr>
      <w:r w:rsidRPr="00A03C0F">
        <w:rPr>
          <w:rFonts w:ascii="Calibri" w:hAnsi="Calibri" w:cs="Calibri"/>
        </w:rPr>
        <w:t>You shall be based in Bengaluru but will serve the company or any of its subsidiaries or associated companies in any location within or outside India.</w:t>
      </w:r>
    </w:p>
    <w:p w14:paraId="58D9CD19" w14:textId="77777777" w:rsidR="001F5C0C" w:rsidRPr="00A03C0F" w:rsidRDefault="001F5C0C">
      <w:pPr>
        <w:numPr>
          <w:ilvl w:val="1"/>
          <w:numId w:val="3"/>
        </w:numPr>
        <w:jc w:val="both"/>
        <w:rPr>
          <w:rFonts w:ascii="Calibri" w:hAnsi="Calibri" w:cs="Calibri"/>
        </w:rPr>
      </w:pPr>
      <w:r w:rsidRPr="00A03C0F">
        <w:rPr>
          <w:rFonts w:ascii="Calibri" w:hAnsi="Calibri" w:cs="Calibri"/>
        </w:rPr>
        <w:t>Your employment with the company is subject to your providing documentary proof of educational qualifications and work testimonials if any, and is also conditional upon your being free any contractual restriction preventing you from accepting this offer.</w:t>
      </w:r>
    </w:p>
    <w:p w14:paraId="369E1957" w14:textId="77777777" w:rsidR="001F5C0C" w:rsidRPr="00A03C0F" w:rsidRDefault="001F5C0C">
      <w:pPr>
        <w:jc w:val="both"/>
        <w:rPr>
          <w:rFonts w:ascii="Calibri" w:hAnsi="Calibri" w:cs="Calibri"/>
        </w:rPr>
      </w:pPr>
    </w:p>
    <w:p w14:paraId="6A3EEF9A" w14:textId="77777777" w:rsidR="001F5C0C" w:rsidRPr="00A03C0F" w:rsidRDefault="001F5C0C">
      <w:pPr>
        <w:jc w:val="both"/>
        <w:rPr>
          <w:rFonts w:ascii="Calibri" w:hAnsi="Calibri" w:cs="Calibri"/>
          <w:bCs/>
        </w:rPr>
      </w:pPr>
      <w:r w:rsidRPr="00A03C0F">
        <w:rPr>
          <w:rFonts w:ascii="Calibri" w:hAnsi="Calibri" w:cs="Calibri"/>
          <w:bCs/>
        </w:rPr>
        <w:t>2. Total rewards</w:t>
      </w:r>
    </w:p>
    <w:p w14:paraId="0B7ACE5A" w14:textId="26F85DDA" w:rsidR="001F5C0C" w:rsidRPr="00A03C0F" w:rsidRDefault="001F5C0C">
      <w:pPr>
        <w:jc w:val="both"/>
        <w:rPr>
          <w:rFonts w:ascii="Calibri" w:hAnsi="Calibri" w:cs="Calibri"/>
        </w:rPr>
      </w:pPr>
      <w:r w:rsidRPr="00A03C0F">
        <w:rPr>
          <w:rFonts w:ascii="Calibri" w:hAnsi="Calibri" w:cs="Calibri"/>
        </w:rPr>
        <w:t xml:space="preserve"> </w:t>
      </w:r>
      <w:r w:rsidRPr="00A03C0F">
        <w:rPr>
          <w:rFonts w:ascii="Calibri" w:hAnsi="Calibri" w:cs="Calibri"/>
        </w:rPr>
        <w:tab/>
        <w:t>2.1 Your Annual gross salary on joi</w:t>
      </w:r>
      <w:r w:rsidR="00411EC2" w:rsidRPr="00A03C0F">
        <w:rPr>
          <w:rFonts w:ascii="Calibri" w:hAnsi="Calibri" w:cs="Calibri"/>
        </w:rPr>
        <w:t>nin</w:t>
      </w:r>
      <w:r w:rsidR="00213F4B" w:rsidRPr="00A03C0F">
        <w:rPr>
          <w:rFonts w:ascii="Calibri" w:hAnsi="Calibri" w:cs="Calibri"/>
        </w:rPr>
        <w:t>g</w:t>
      </w:r>
      <w:r w:rsidR="003F583D">
        <w:rPr>
          <w:rFonts w:ascii="Calibri" w:hAnsi="Calibri" w:cs="Calibri"/>
        </w:rPr>
        <w:t xml:space="preserve"> </w:t>
      </w:r>
      <w:r w:rsidR="00C21159">
        <w:rPr>
          <w:rFonts w:ascii="Calibri" w:hAnsi="Calibri" w:cs="Calibri"/>
        </w:rPr>
        <w:t>Snipe Tech Pvt Ltd</w:t>
      </w:r>
      <w:r w:rsidR="003F583D">
        <w:rPr>
          <w:rFonts w:ascii="Calibri" w:hAnsi="Calibri" w:cs="Calibri"/>
        </w:rPr>
        <w:t xml:space="preserve"> </w:t>
      </w:r>
      <w:r w:rsidR="00FF318D" w:rsidRPr="00A03C0F">
        <w:rPr>
          <w:rFonts w:ascii="Calibri" w:hAnsi="Calibri" w:cs="Calibri"/>
        </w:rPr>
        <w:t xml:space="preserve">is Rs. </w:t>
      </w:r>
      <w:proofErr w:type="gramStart"/>
      <w:r w:rsidR="008F1208" w:rsidRPr="008F1208">
        <w:rPr>
          <w:rFonts w:asciiTheme="minorHAnsi" w:hAnsiTheme="minorHAnsi" w:cstheme="minorHAnsi"/>
        </w:rPr>
        <w:t xml:space="preserve">{{ </w:t>
      </w:r>
      <w:proofErr w:type="spellStart"/>
      <w:r w:rsidR="008F1208" w:rsidRPr="008F1208">
        <w:rPr>
          <w:rFonts w:asciiTheme="minorHAnsi" w:hAnsiTheme="minorHAnsi" w:cstheme="minorHAnsi"/>
        </w:rPr>
        <w:t>Total</w:t>
      </w:r>
      <w:proofErr w:type="gramEnd"/>
      <w:r w:rsidR="008F1208" w:rsidRPr="008F1208">
        <w:rPr>
          <w:rFonts w:asciiTheme="minorHAnsi" w:hAnsiTheme="minorHAnsi" w:cstheme="minorHAnsi"/>
        </w:rPr>
        <w:t>_CTC_annum</w:t>
      </w:r>
      <w:proofErr w:type="spellEnd"/>
      <w:r w:rsidR="008F1208" w:rsidRPr="008F1208">
        <w:rPr>
          <w:rFonts w:asciiTheme="minorHAnsi" w:hAnsiTheme="minorHAnsi" w:cstheme="minorHAnsi"/>
        </w:rPr>
        <w:t xml:space="preserve"> }}</w:t>
      </w:r>
      <w:r w:rsidRPr="00A03C0F">
        <w:rPr>
          <w:rFonts w:ascii="Calibri" w:hAnsi="Calibri" w:cs="Calibri"/>
        </w:rPr>
        <w:t>INR</w:t>
      </w:r>
    </w:p>
    <w:p w14:paraId="014AF94A" w14:textId="7CACF490" w:rsidR="001F5C0C" w:rsidRPr="00A03C0F" w:rsidRDefault="00C03B4E">
      <w:pPr>
        <w:tabs>
          <w:tab w:val="left" w:pos="7811"/>
        </w:tabs>
        <w:jc w:val="both"/>
        <w:rPr>
          <w:rFonts w:ascii="Calibri" w:hAnsi="Calibri" w:cs="Calibri"/>
        </w:rPr>
      </w:pPr>
      <w:r>
        <w:rPr>
          <w:rFonts w:ascii="Calibri" w:hAnsi="Calibri" w:cs="Calibri"/>
        </w:rPr>
        <w:t xml:space="preserve">   </w:t>
      </w:r>
      <w:r w:rsidR="00A17033" w:rsidRPr="00A17033">
        <w:rPr>
          <w:rFonts w:ascii="Calibri" w:hAnsi="Calibri" w:cs="Calibri"/>
        </w:rPr>
        <w:t>(</w:t>
      </w:r>
      <w:proofErr w:type="gramStart"/>
      <w:r w:rsidR="00A17033" w:rsidRPr="00A17033">
        <w:rPr>
          <w:rFonts w:ascii="Calibri" w:hAnsi="Calibri" w:cs="Calibri"/>
        </w:rPr>
        <w:t xml:space="preserve">{{ </w:t>
      </w:r>
      <w:proofErr w:type="spellStart"/>
      <w:r w:rsidR="0068274A" w:rsidRPr="00A17033">
        <w:rPr>
          <w:rFonts w:ascii="Calibri" w:eastAsia="Arial" w:hAnsi="Calibri" w:cs="Calibri"/>
        </w:rPr>
        <w:t>To</w:t>
      </w:r>
      <w:r w:rsidR="0068274A">
        <w:rPr>
          <w:rFonts w:ascii="Calibri" w:eastAsia="Arial" w:hAnsi="Calibri" w:cs="Calibri"/>
        </w:rPr>
        <w:t>tal</w:t>
      </w:r>
      <w:proofErr w:type="gramEnd"/>
      <w:r w:rsidR="0068274A">
        <w:rPr>
          <w:rFonts w:ascii="Calibri" w:eastAsia="Arial" w:hAnsi="Calibri" w:cs="Calibri"/>
        </w:rPr>
        <w:t>_CTC_words</w:t>
      </w:r>
      <w:proofErr w:type="spellEnd"/>
      <w:r w:rsidR="0068274A" w:rsidRPr="00A17033">
        <w:rPr>
          <w:rFonts w:ascii="Calibri" w:hAnsi="Calibri" w:cs="Calibri"/>
        </w:rPr>
        <w:t xml:space="preserve"> </w:t>
      </w:r>
      <w:r w:rsidR="00A17033" w:rsidRPr="00A17033">
        <w:rPr>
          <w:rFonts w:ascii="Calibri" w:hAnsi="Calibri" w:cs="Calibri"/>
        </w:rPr>
        <w:t>}})</w:t>
      </w:r>
      <w:r w:rsidR="00A17033">
        <w:rPr>
          <w:rFonts w:ascii="Calibri" w:hAnsi="Calibri" w:cs="Calibri"/>
        </w:rPr>
        <w:t>.</w:t>
      </w:r>
      <w:r w:rsidR="001F5C0C" w:rsidRPr="00A03C0F">
        <w:rPr>
          <w:rFonts w:ascii="Calibri" w:hAnsi="Calibri" w:cs="Calibri"/>
        </w:rPr>
        <w:tab/>
      </w:r>
    </w:p>
    <w:p w14:paraId="344A2DE7" w14:textId="77777777" w:rsidR="001F5C0C" w:rsidRPr="00A03C0F" w:rsidRDefault="001F5C0C">
      <w:pPr>
        <w:jc w:val="both"/>
        <w:rPr>
          <w:rFonts w:ascii="Calibri" w:hAnsi="Calibri" w:cs="Calibri"/>
        </w:rPr>
      </w:pPr>
      <w:r w:rsidRPr="00A03C0F">
        <w:rPr>
          <w:rFonts w:ascii="Calibri" w:hAnsi="Calibri" w:cs="Calibri"/>
        </w:rPr>
        <w:tab/>
      </w:r>
    </w:p>
    <w:p w14:paraId="1CCFBC3B" w14:textId="77777777" w:rsidR="001F5C0C" w:rsidRPr="00A03C0F" w:rsidRDefault="001F5C0C">
      <w:pPr>
        <w:jc w:val="both"/>
        <w:rPr>
          <w:rFonts w:ascii="Calibri" w:hAnsi="Calibri" w:cs="Calibri"/>
        </w:rPr>
      </w:pPr>
      <w:r w:rsidRPr="00A03C0F">
        <w:rPr>
          <w:rFonts w:ascii="Calibri" w:hAnsi="Calibri" w:cs="Calibri"/>
        </w:rPr>
        <w:tab/>
      </w:r>
    </w:p>
    <w:p w14:paraId="6874E315" w14:textId="77777777" w:rsidR="001F5C0C" w:rsidRPr="00A03C0F" w:rsidRDefault="001F5C0C">
      <w:pPr>
        <w:jc w:val="both"/>
        <w:rPr>
          <w:rFonts w:ascii="Calibri" w:hAnsi="Calibri" w:cs="Calibri"/>
        </w:rPr>
      </w:pPr>
    </w:p>
    <w:p w14:paraId="6738954D" w14:textId="77777777" w:rsidR="001F5C0C" w:rsidRDefault="001F5C0C" w:rsidP="00132FA6">
      <w:pPr>
        <w:rPr>
          <w:rFonts w:ascii="Calibri" w:hAnsi="Calibri" w:cs="Calibri"/>
        </w:rPr>
      </w:pPr>
      <w:r w:rsidRPr="00A03C0F">
        <w:rPr>
          <w:rFonts w:ascii="Calibri" w:hAnsi="Calibri" w:cs="Calibri"/>
        </w:rPr>
        <w:t>Thanking you,</w:t>
      </w:r>
      <w:r w:rsidRPr="00A03C0F">
        <w:rPr>
          <w:rFonts w:ascii="Calibri" w:hAnsi="Calibri" w:cs="Calibri"/>
        </w:rPr>
        <w:tab/>
      </w:r>
      <w:r w:rsidRPr="00A03C0F">
        <w:rPr>
          <w:rFonts w:ascii="Calibri" w:hAnsi="Calibri" w:cs="Calibri"/>
        </w:rPr>
        <w:tab/>
      </w:r>
      <w:r w:rsidRPr="00A03C0F">
        <w:rPr>
          <w:rFonts w:ascii="Calibri" w:hAnsi="Calibri" w:cs="Calibri"/>
        </w:rPr>
        <w:tab/>
      </w:r>
      <w:r w:rsidRPr="00A03C0F">
        <w:rPr>
          <w:rFonts w:ascii="Calibri" w:hAnsi="Calibri" w:cs="Calibri"/>
        </w:rPr>
        <w:tab/>
      </w:r>
      <w:r w:rsidRPr="00A03C0F">
        <w:rPr>
          <w:rFonts w:ascii="Calibri" w:hAnsi="Calibri" w:cs="Calibri"/>
        </w:rPr>
        <w:tab/>
      </w:r>
      <w:r w:rsidRPr="00A03C0F">
        <w:rPr>
          <w:rFonts w:ascii="Calibri" w:hAnsi="Calibri" w:cs="Calibri"/>
        </w:rPr>
        <w:tab/>
      </w:r>
      <w:r w:rsidRPr="00A03C0F">
        <w:rPr>
          <w:rFonts w:ascii="Calibri" w:hAnsi="Calibri" w:cs="Calibri"/>
        </w:rPr>
        <w:tab/>
      </w:r>
      <w:r w:rsidRPr="00A03C0F">
        <w:rPr>
          <w:rFonts w:ascii="Calibri" w:hAnsi="Calibri" w:cs="Calibri"/>
        </w:rPr>
        <w:tab/>
      </w:r>
      <w:r w:rsidR="000E23E6" w:rsidRPr="009C10E2">
        <w:rPr>
          <w:rFonts w:ascii="Calibri" w:hAnsi="Calibri" w:cs="Calibri"/>
          <w:b/>
        </w:rPr>
        <w:t xml:space="preserve">   </w:t>
      </w:r>
      <w:r w:rsidR="00BE1F27" w:rsidRPr="009C10E2">
        <w:rPr>
          <w:rFonts w:ascii="Calibri" w:hAnsi="Calibri" w:cs="Calibri"/>
          <w:b/>
        </w:rPr>
        <w:t xml:space="preserve">              </w:t>
      </w:r>
      <w:r w:rsidR="000E23E6" w:rsidRPr="009C10E2">
        <w:rPr>
          <w:rFonts w:ascii="Calibri" w:hAnsi="Calibri" w:cs="Calibri"/>
          <w:b/>
        </w:rPr>
        <w:t xml:space="preserve"> </w:t>
      </w:r>
      <w:r w:rsidR="001006E4" w:rsidRPr="009C10E2">
        <w:rPr>
          <w:rFonts w:ascii="Calibri" w:hAnsi="Calibri" w:cs="Calibri"/>
          <w:b/>
        </w:rPr>
        <w:t xml:space="preserve">    </w:t>
      </w:r>
      <w:r w:rsidR="00076260" w:rsidRPr="009C10E2">
        <w:rPr>
          <w:rFonts w:ascii="Calibri" w:hAnsi="Calibri" w:cs="Calibri"/>
          <w:b/>
        </w:rPr>
        <w:t xml:space="preserve"> </w:t>
      </w:r>
      <w:r w:rsidRPr="009C10E2">
        <w:rPr>
          <w:rFonts w:ascii="Calibri" w:hAnsi="Calibri" w:cs="Calibri"/>
          <w:b/>
        </w:rPr>
        <w:t>Yours Sincerely</w:t>
      </w:r>
    </w:p>
    <w:p w14:paraId="00C48617" w14:textId="77777777" w:rsidR="00076260" w:rsidRDefault="00076260" w:rsidP="00BE1F27">
      <w:pPr>
        <w:jc w:val="right"/>
        <w:rPr>
          <w:rFonts w:ascii="Calibri" w:hAnsi="Calibri" w:cs="Calibri"/>
        </w:rPr>
      </w:pPr>
    </w:p>
    <w:p w14:paraId="0E58CF0A" w14:textId="77777777" w:rsidR="00076260" w:rsidRPr="00A03C0F" w:rsidRDefault="00076260" w:rsidP="00BE1F27">
      <w:pPr>
        <w:jc w:val="right"/>
        <w:rPr>
          <w:rFonts w:ascii="Calibri" w:hAnsi="Calibri" w:cs="Calibri"/>
        </w:rPr>
      </w:pPr>
    </w:p>
    <w:p w14:paraId="000B6C55" w14:textId="77777777" w:rsidR="001F5C0C" w:rsidRDefault="001F5C0C" w:rsidP="00BE1F27">
      <w:pPr>
        <w:jc w:val="right"/>
        <w:rPr>
          <w:rFonts w:ascii="Calibri" w:hAnsi="Calibri" w:cs="Calibri"/>
        </w:rPr>
      </w:pPr>
    </w:p>
    <w:p w14:paraId="5147B29C" w14:textId="77777777" w:rsidR="0077727E" w:rsidRDefault="0077727E" w:rsidP="00BE1F27">
      <w:pPr>
        <w:jc w:val="right"/>
        <w:rPr>
          <w:rFonts w:ascii="Calibri" w:hAnsi="Calibri" w:cs="Calibri"/>
        </w:rPr>
      </w:pPr>
    </w:p>
    <w:p w14:paraId="469BF5EF" w14:textId="77777777" w:rsidR="0087597D" w:rsidRPr="00A03C0F" w:rsidRDefault="0087597D" w:rsidP="00BE1F27">
      <w:pPr>
        <w:jc w:val="right"/>
        <w:rPr>
          <w:rFonts w:ascii="Calibri" w:hAnsi="Calibri" w:cs="Calibri"/>
        </w:rPr>
      </w:pPr>
    </w:p>
    <w:p w14:paraId="6836A6DE" w14:textId="77777777" w:rsidR="001F5C0C" w:rsidRPr="009C10E2" w:rsidRDefault="001F5C0C" w:rsidP="00BE1F27">
      <w:pPr>
        <w:ind w:left="5760"/>
        <w:jc w:val="right"/>
        <w:rPr>
          <w:rFonts w:ascii="Calibri" w:hAnsi="Calibri" w:cs="Calibri"/>
          <w:b/>
        </w:rPr>
      </w:pPr>
      <w:r w:rsidRPr="009C10E2">
        <w:rPr>
          <w:rFonts w:ascii="Calibri" w:hAnsi="Calibri" w:cs="Calibri"/>
          <w:b/>
        </w:rPr>
        <w:t xml:space="preserve">     </w:t>
      </w:r>
      <w:r w:rsidR="000E23E6" w:rsidRPr="009C10E2">
        <w:rPr>
          <w:rFonts w:ascii="Calibri" w:hAnsi="Calibri" w:cs="Calibri"/>
          <w:b/>
        </w:rPr>
        <w:t xml:space="preserve">  </w:t>
      </w:r>
      <w:r w:rsidR="00C21159" w:rsidRPr="009C10E2">
        <w:rPr>
          <w:rFonts w:ascii="Calibri" w:hAnsi="Calibri" w:cs="Calibri"/>
          <w:b/>
        </w:rPr>
        <w:t>Snipe Tech Pvt Ltd</w:t>
      </w:r>
    </w:p>
    <w:p w14:paraId="13AC72B6" w14:textId="77777777" w:rsidR="001F5C0C" w:rsidRPr="00A03C0F" w:rsidRDefault="001F5C0C" w:rsidP="00BE1F27">
      <w:pPr>
        <w:jc w:val="right"/>
        <w:rPr>
          <w:rFonts w:ascii="Calibri" w:hAnsi="Calibri" w:cs="Calibri"/>
        </w:rPr>
      </w:pPr>
    </w:p>
    <w:p w14:paraId="59B95E59" w14:textId="77777777" w:rsidR="001F5C0C" w:rsidRPr="00A03C0F" w:rsidRDefault="001F5C0C">
      <w:pPr>
        <w:jc w:val="both"/>
        <w:rPr>
          <w:rFonts w:ascii="Calibri" w:hAnsi="Calibri" w:cs="Calibri"/>
        </w:rPr>
      </w:pPr>
    </w:p>
    <w:p w14:paraId="376558F2" w14:textId="77777777" w:rsidR="00527B78" w:rsidRPr="00A03C0F" w:rsidRDefault="00527B78">
      <w:pPr>
        <w:jc w:val="both"/>
        <w:rPr>
          <w:rFonts w:ascii="Calibri" w:hAnsi="Calibri" w:cs="Calibri"/>
        </w:rPr>
      </w:pPr>
    </w:p>
    <w:p w14:paraId="461202DF" w14:textId="77777777" w:rsidR="00333A79" w:rsidRDefault="00333A79">
      <w:pPr>
        <w:jc w:val="both"/>
        <w:rPr>
          <w:rFonts w:ascii="Calibri" w:hAnsi="Calibri" w:cs="Calibri"/>
        </w:rPr>
      </w:pPr>
    </w:p>
    <w:p w14:paraId="3C04FF60" w14:textId="77777777" w:rsidR="00DA0D71" w:rsidRDefault="00DA0D71">
      <w:pPr>
        <w:jc w:val="both"/>
        <w:rPr>
          <w:rFonts w:ascii="Calibri" w:hAnsi="Calibri" w:cs="Calibri"/>
        </w:rPr>
      </w:pPr>
    </w:p>
    <w:p w14:paraId="26C5E1F7" w14:textId="2866F1FC" w:rsidR="001F5C0C" w:rsidRPr="00A03C0F" w:rsidRDefault="001F5C0C">
      <w:pPr>
        <w:jc w:val="both"/>
        <w:rPr>
          <w:rFonts w:ascii="Calibri" w:hAnsi="Calibri" w:cs="Calibri"/>
        </w:rPr>
      </w:pPr>
      <w:r w:rsidRPr="00A03C0F">
        <w:rPr>
          <w:rFonts w:ascii="Calibri" w:hAnsi="Calibri" w:cs="Calibri"/>
        </w:rPr>
        <w:t xml:space="preserve">We are pleased to hereby appoint you as </w:t>
      </w:r>
      <w:proofErr w:type="gramStart"/>
      <w:r w:rsidR="00B35C5D" w:rsidRPr="00B35C5D">
        <w:rPr>
          <w:rFonts w:ascii="Calibri" w:hAnsi="Calibri" w:cs="Calibri"/>
        </w:rPr>
        <w:t>{{ designation</w:t>
      </w:r>
      <w:proofErr w:type="gramEnd"/>
      <w:r w:rsidR="00B35C5D" w:rsidRPr="00B35C5D">
        <w:rPr>
          <w:rFonts w:ascii="Calibri" w:hAnsi="Calibri" w:cs="Calibri"/>
        </w:rPr>
        <w:t xml:space="preserve"> }}</w:t>
      </w:r>
      <w:r w:rsidR="00B35C5D">
        <w:rPr>
          <w:rFonts w:ascii="Calibri" w:hAnsi="Calibri" w:cs="Calibri"/>
        </w:rPr>
        <w:t xml:space="preserve"> </w:t>
      </w:r>
      <w:r w:rsidRPr="00A03C0F">
        <w:rPr>
          <w:rFonts w:ascii="Calibri" w:hAnsi="Calibri" w:cs="Calibri"/>
        </w:rPr>
        <w:t>at our company with the following terms and conditions.</w:t>
      </w:r>
    </w:p>
    <w:p w14:paraId="107A7D47" w14:textId="77777777" w:rsidR="001F5C0C" w:rsidRPr="00A03C0F" w:rsidRDefault="001F5C0C">
      <w:pPr>
        <w:numPr>
          <w:ilvl w:val="0"/>
          <w:numId w:val="4"/>
        </w:numPr>
        <w:jc w:val="both"/>
        <w:rPr>
          <w:rFonts w:ascii="Calibri" w:hAnsi="Calibri" w:cs="Calibri"/>
        </w:rPr>
      </w:pPr>
      <w:r w:rsidRPr="00A03C0F">
        <w:rPr>
          <w:rFonts w:ascii="Calibri" w:hAnsi="Calibri" w:cs="Calibri"/>
        </w:rPr>
        <w:t xml:space="preserve">You </w:t>
      </w:r>
      <w:r w:rsidR="00337721">
        <w:rPr>
          <w:rFonts w:ascii="Calibri" w:hAnsi="Calibri" w:cs="Calibri"/>
        </w:rPr>
        <w:t>will be on probation period of 6</w:t>
      </w:r>
      <w:r w:rsidRPr="00A03C0F">
        <w:rPr>
          <w:rFonts w:ascii="Calibri" w:hAnsi="Calibri" w:cs="Calibri"/>
        </w:rPr>
        <w:t xml:space="preserve"> months from the date of joining of the company. </w:t>
      </w:r>
      <w:proofErr w:type="gramStart"/>
      <w:r w:rsidRPr="00A03C0F">
        <w:rPr>
          <w:rFonts w:ascii="Calibri" w:hAnsi="Calibri" w:cs="Calibri"/>
        </w:rPr>
        <w:t>However</w:t>
      </w:r>
      <w:proofErr w:type="gramEnd"/>
      <w:r w:rsidRPr="00A03C0F">
        <w:rPr>
          <w:rFonts w:ascii="Calibri" w:hAnsi="Calibri" w:cs="Calibri"/>
        </w:rPr>
        <w:t xml:space="preserve"> your probation period can be extended if your performance is not found satisfactory. You will continue to be under probation till such time you receive the letter of confirmation.</w:t>
      </w:r>
    </w:p>
    <w:p w14:paraId="4624B747" w14:textId="77777777" w:rsidR="001F5C0C" w:rsidRPr="00A03C0F" w:rsidRDefault="001F5C0C">
      <w:pPr>
        <w:numPr>
          <w:ilvl w:val="0"/>
          <w:numId w:val="4"/>
        </w:numPr>
        <w:jc w:val="both"/>
        <w:rPr>
          <w:rFonts w:ascii="Calibri" w:hAnsi="Calibri" w:cs="Calibri"/>
        </w:rPr>
      </w:pPr>
      <w:r w:rsidRPr="00A03C0F">
        <w:rPr>
          <w:rFonts w:ascii="Calibri" w:hAnsi="Calibri" w:cs="Calibri"/>
        </w:rPr>
        <w:t xml:space="preserve">During the period of </w:t>
      </w:r>
      <w:proofErr w:type="gramStart"/>
      <w:r w:rsidRPr="00A03C0F">
        <w:rPr>
          <w:rFonts w:ascii="Calibri" w:hAnsi="Calibri" w:cs="Calibri"/>
        </w:rPr>
        <w:t>probation</w:t>
      </w:r>
      <w:proofErr w:type="gramEnd"/>
      <w:r w:rsidRPr="00A03C0F">
        <w:rPr>
          <w:rFonts w:ascii="Calibri" w:hAnsi="Calibri" w:cs="Calibri"/>
        </w:rPr>
        <w:t xml:space="preserve"> you will not be entitled to any leave with pay.</w:t>
      </w:r>
    </w:p>
    <w:p w14:paraId="0997F843" w14:textId="77777777" w:rsidR="001F5C0C" w:rsidRPr="00A03C0F" w:rsidRDefault="001F5C0C">
      <w:pPr>
        <w:numPr>
          <w:ilvl w:val="0"/>
          <w:numId w:val="4"/>
        </w:numPr>
        <w:jc w:val="both"/>
        <w:rPr>
          <w:rFonts w:ascii="Calibri" w:hAnsi="Calibri" w:cs="Calibri"/>
        </w:rPr>
      </w:pPr>
      <w:r w:rsidRPr="00A03C0F">
        <w:rPr>
          <w:rFonts w:ascii="Calibri" w:hAnsi="Calibri" w:cs="Calibri"/>
        </w:rPr>
        <w:t xml:space="preserve">After successful completion of </w:t>
      </w:r>
      <w:proofErr w:type="gramStart"/>
      <w:r w:rsidRPr="00A03C0F">
        <w:rPr>
          <w:rFonts w:ascii="Calibri" w:hAnsi="Calibri" w:cs="Calibri"/>
        </w:rPr>
        <w:t>probation</w:t>
      </w:r>
      <w:proofErr w:type="gramEnd"/>
      <w:r w:rsidRPr="00A03C0F">
        <w:rPr>
          <w:rFonts w:ascii="Calibri" w:hAnsi="Calibri" w:cs="Calibri"/>
        </w:rPr>
        <w:t xml:space="preserve"> you will be confirm in the services of the company.</w:t>
      </w:r>
    </w:p>
    <w:p w14:paraId="261BD12C" w14:textId="77777777" w:rsidR="001F5C0C" w:rsidRPr="00A03C0F" w:rsidRDefault="001F5C0C">
      <w:pPr>
        <w:numPr>
          <w:ilvl w:val="0"/>
          <w:numId w:val="4"/>
        </w:numPr>
        <w:jc w:val="both"/>
        <w:rPr>
          <w:rFonts w:ascii="Calibri" w:hAnsi="Calibri" w:cs="Calibri"/>
        </w:rPr>
      </w:pPr>
      <w:r w:rsidRPr="00A03C0F">
        <w:rPr>
          <w:rFonts w:ascii="Calibri" w:hAnsi="Calibri" w:cs="Calibri"/>
        </w:rPr>
        <w:t xml:space="preserve">During the probationary period should you wish to terminate the service with company a notice of 30 days in writing is necessary. </w:t>
      </w:r>
      <w:proofErr w:type="gramStart"/>
      <w:r w:rsidRPr="00A03C0F">
        <w:rPr>
          <w:rFonts w:ascii="Calibri" w:hAnsi="Calibri" w:cs="Calibri"/>
        </w:rPr>
        <w:t>However</w:t>
      </w:r>
      <w:proofErr w:type="gramEnd"/>
      <w:r w:rsidRPr="00A03C0F">
        <w:rPr>
          <w:rFonts w:ascii="Calibri" w:hAnsi="Calibri" w:cs="Calibri"/>
        </w:rPr>
        <w:t xml:space="preserve"> the company reserves the right to terminate your services during probationary period without any notice. In the event of shortage of notice as prescribed above, you will refund all forms salary stipend and allowances</w:t>
      </w:r>
      <w:r w:rsidR="00A13CA2" w:rsidRPr="00A03C0F">
        <w:rPr>
          <w:rFonts w:ascii="Calibri" w:hAnsi="Calibri" w:cs="Calibri"/>
        </w:rPr>
        <w:t xml:space="preserve"> that are paid to you during </w:t>
      </w:r>
      <w:r w:rsidR="00FF0192">
        <w:rPr>
          <w:rFonts w:ascii="Calibri" w:hAnsi="Calibri" w:cs="Calibri"/>
        </w:rPr>
        <w:t>your</w:t>
      </w:r>
      <w:r w:rsidR="004C1946">
        <w:rPr>
          <w:rFonts w:ascii="Calibri" w:hAnsi="Calibri" w:cs="Calibri"/>
        </w:rPr>
        <w:t xml:space="preserve"> employment with </w:t>
      </w:r>
      <w:r w:rsidR="00E667D1">
        <w:rPr>
          <w:rFonts w:ascii="Calibri" w:hAnsi="Calibri" w:cs="Calibri"/>
        </w:rPr>
        <w:t>Snipe Tech Pvt Ltd</w:t>
      </w:r>
      <w:r w:rsidRPr="00A03C0F">
        <w:rPr>
          <w:rFonts w:ascii="Calibri" w:hAnsi="Calibri" w:cs="Calibri"/>
        </w:rPr>
        <w:t>.</w:t>
      </w:r>
    </w:p>
    <w:p w14:paraId="14344C9E" w14:textId="77777777" w:rsidR="001F5C0C" w:rsidRPr="00A03C0F" w:rsidRDefault="001F5C0C">
      <w:pPr>
        <w:numPr>
          <w:ilvl w:val="0"/>
          <w:numId w:val="4"/>
        </w:numPr>
        <w:jc w:val="both"/>
        <w:rPr>
          <w:rFonts w:ascii="Calibri" w:hAnsi="Calibri" w:cs="Calibri"/>
        </w:rPr>
      </w:pPr>
      <w:r w:rsidRPr="00A03C0F">
        <w:rPr>
          <w:rFonts w:ascii="Calibri" w:hAnsi="Calibri" w:cs="Calibri"/>
        </w:rPr>
        <w:t xml:space="preserve">Following confirmation, either part may terminate services with the company by giving 30 </w:t>
      </w:r>
      <w:proofErr w:type="spellStart"/>
      <w:r w:rsidRPr="00A03C0F">
        <w:rPr>
          <w:rFonts w:ascii="Calibri" w:hAnsi="Calibri" w:cs="Calibri"/>
        </w:rPr>
        <w:t>days notice</w:t>
      </w:r>
      <w:proofErr w:type="spellEnd"/>
      <w:r w:rsidRPr="00A03C0F">
        <w:rPr>
          <w:rFonts w:ascii="Calibri" w:hAnsi="Calibri" w:cs="Calibri"/>
        </w:rPr>
        <w:t xml:space="preserve"> in writing. </w:t>
      </w:r>
      <w:proofErr w:type="gramStart"/>
      <w:r w:rsidRPr="00A03C0F">
        <w:rPr>
          <w:rFonts w:ascii="Calibri" w:hAnsi="Calibri" w:cs="Calibri"/>
        </w:rPr>
        <w:t>However</w:t>
      </w:r>
      <w:proofErr w:type="gramEnd"/>
      <w:r w:rsidRPr="00A03C0F">
        <w:rPr>
          <w:rFonts w:ascii="Calibri" w:hAnsi="Calibri" w:cs="Calibri"/>
        </w:rPr>
        <w:t xml:space="preserve"> the company reserves the right to terminate the service of the employee by paying equivalent days salary in lieu of notice. Such notice shall not be deemed necessary in the case of termination of services on g</w:t>
      </w:r>
      <w:r w:rsidR="00A13CA2" w:rsidRPr="00A03C0F">
        <w:rPr>
          <w:rFonts w:ascii="Calibri" w:hAnsi="Calibri" w:cs="Calibri"/>
        </w:rPr>
        <w:t xml:space="preserve">rounds of willful neglect of </w:t>
      </w:r>
      <w:r w:rsidR="007418FE">
        <w:rPr>
          <w:rFonts w:ascii="Calibri" w:hAnsi="Calibri" w:cs="Calibri"/>
        </w:rPr>
        <w:t>his/her</w:t>
      </w:r>
      <w:r w:rsidRPr="00A03C0F">
        <w:rPr>
          <w:rFonts w:ascii="Calibri" w:hAnsi="Calibri" w:cs="Calibri"/>
        </w:rPr>
        <w:t xml:space="preserve"> duty, breach of trust or any other serious dereliction of duty, which are prejudicial to the interest of the company.</w:t>
      </w:r>
    </w:p>
    <w:p w14:paraId="356C15C0" w14:textId="77777777" w:rsidR="001F5C0C" w:rsidRPr="00A03C0F" w:rsidRDefault="001F5C0C">
      <w:pPr>
        <w:jc w:val="both"/>
        <w:rPr>
          <w:rFonts w:ascii="Calibri" w:hAnsi="Calibri" w:cs="Calibri"/>
        </w:rPr>
      </w:pPr>
    </w:p>
    <w:p w14:paraId="0E8B441D" w14:textId="77777777" w:rsidR="001F5C0C" w:rsidRPr="00A03C0F" w:rsidRDefault="001F5C0C">
      <w:pPr>
        <w:pStyle w:val="Heading1"/>
        <w:ind w:left="432" w:hanging="432"/>
        <w:jc w:val="both"/>
        <w:rPr>
          <w:rFonts w:ascii="Calibri" w:hAnsi="Calibri" w:cs="Calibri"/>
        </w:rPr>
      </w:pPr>
      <w:r w:rsidRPr="00A03C0F">
        <w:rPr>
          <w:rFonts w:ascii="Calibri" w:hAnsi="Calibri" w:cs="Calibri"/>
        </w:rPr>
        <w:t>Pay</w:t>
      </w:r>
    </w:p>
    <w:p w14:paraId="0FC0CC74" w14:textId="77777777" w:rsidR="001F5C0C" w:rsidRPr="00A03C0F" w:rsidRDefault="001F5C0C">
      <w:pPr>
        <w:numPr>
          <w:ilvl w:val="0"/>
          <w:numId w:val="5"/>
        </w:numPr>
        <w:jc w:val="both"/>
        <w:rPr>
          <w:rFonts w:ascii="Calibri" w:hAnsi="Calibri" w:cs="Calibri"/>
        </w:rPr>
      </w:pPr>
      <w:r w:rsidRPr="00A03C0F">
        <w:rPr>
          <w:rFonts w:ascii="Calibri" w:hAnsi="Calibri" w:cs="Calibri"/>
        </w:rPr>
        <w:t xml:space="preserve">The increment </w:t>
      </w:r>
      <w:proofErr w:type="gramStart"/>
      <w:r w:rsidRPr="00A03C0F">
        <w:rPr>
          <w:rFonts w:ascii="Calibri" w:hAnsi="Calibri" w:cs="Calibri"/>
        </w:rPr>
        <w:t>are</w:t>
      </w:r>
      <w:proofErr w:type="gramEnd"/>
      <w:r w:rsidRPr="00A03C0F">
        <w:rPr>
          <w:rFonts w:ascii="Calibri" w:hAnsi="Calibri" w:cs="Calibri"/>
        </w:rPr>
        <w:t xml:space="preserve"> decided normally once in a year during April. Additional increments are considered only for outstanding performances during period the salary could also change as effect of promotion.</w:t>
      </w:r>
    </w:p>
    <w:p w14:paraId="72702F4A" w14:textId="77777777" w:rsidR="001F5C0C" w:rsidRPr="00A03C0F" w:rsidRDefault="001F5C0C">
      <w:pPr>
        <w:numPr>
          <w:ilvl w:val="0"/>
          <w:numId w:val="5"/>
        </w:numPr>
        <w:jc w:val="both"/>
        <w:rPr>
          <w:rFonts w:ascii="Calibri" w:hAnsi="Calibri" w:cs="Calibri"/>
        </w:rPr>
      </w:pPr>
      <w:r w:rsidRPr="00A03C0F">
        <w:rPr>
          <w:rFonts w:ascii="Calibri" w:hAnsi="Calibri" w:cs="Calibri"/>
        </w:rPr>
        <w:t>The pay id withheld from the day you resign until final settlement made.</w:t>
      </w:r>
    </w:p>
    <w:p w14:paraId="54D33014" w14:textId="77777777" w:rsidR="001F5C0C" w:rsidRPr="00A03C0F" w:rsidRDefault="001F5C0C">
      <w:pPr>
        <w:numPr>
          <w:ilvl w:val="0"/>
          <w:numId w:val="5"/>
        </w:numPr>
        <w:jc w:val="both"/>
        <w:rPr>
          <w:rFonts w:ascii="Calibri" w:hAnsi="Calibri" w:cs="Calibri"/>
        </w:rPr>
      </w:pPr>
      <w:r w:rsidRPr="00A03C0F">
        <w:rPr>
          <w:rFonts w:ascii="Calibri" w:hAnsi="Calibri" w:cs="Calibri"/>
        </w:rPr>
        <w:t xml:space="preserve">You will also sign the </w:t>
      </w:r>
      <w:proofErr w:type="spellStart"/>
      <w:proofErr w:type="gramStart"/>
      <w:r w:rsidRPr="00A03C0F">
        <w:rPr>
          <w:rFonts w:ascii="Calibri" w:hAnsi="Calibri" w:cs="Calibri"/>
        </w:rPr>
        <w:t>non Disclosure</w:t>
      </w:r>
      <w:proofErr w:type="spellEnd"/>
      <w:proofErr w:type="gramEnd"/>
      <w:r w:rsidRPr="00A03C0F">
        <w:rPr>
          <w:rFonts w:ascii="Calibri" w:hAnsi="Calibri" w:cs="Calibri"/>
        </w:rPr>
        <w:t xml:space="preserve"> Agreement and abide by the same rules and regulations of the company during services with the company.</w:t>
      </w:r>
    </w:p>
    <w:p w14:paraId="44E85565" w14:textId="77777777" w:rsidR="001F5C0C" w:rsidRPr="00A03C0F" w:rsidRDefault="001F5C0C">
      <w:pPr>
        <w:jc w:val="both"/>
        <w:rPr>
          <w:rFonts w:ascii="Calibri" w:hAnsi="Calibri" w:cs="Calibri"/>
          <w:b/>
          <w:bCs/>
        </w:rPr>
      </w:pPr>
      <w:r w:rsidRPr="00A03C0F">
        <w:rPr>
          <w:rFonts w:ascii="Calibri" w:hAnsi="Calibri" w:cs="Calibri"/>
          <w:b/>
          <w:bCs/>
        </w:rPr>
        <w:t>Attendance</w:t>
      </w:r>
    </w:p>
    <w:p w14:paraId="2020CD46" w14:textId="77777777" w:rsidR="001F5C0C" w:rsidRPr="00A03C0F" w:rsidRDefault="001F5C0C">
      <w:pPr>
        <w:numPr>
          <w:ilvl w:val="0"/>
          <w:numId w:val="2"/>
        </w:numPr>
        <w:jc w:val="both"/>
        <w:rPr>
          <w:rFonts w:ascii="Calibri" w:hAnsi="Calibri" w:cs="Calibri"/>
        </w:rPr>
      </w:pPr>
      <w:r w:rsidRPr="00A03C0F">
        <w:rPr>
          <w:rFonts w:ascii="Calibri" w:hAnsi="Calibri" w:cs="Calibri"/>
        </w:rPr>
        <w:t>Our office hours are from 9:00 am to 6:00 pm. Monday through Friday</w:t>
      </w:r>
    </w:p>
    <w:p w14:paraId="256FB825" w14:textId="77777777" w:rsidR="001F5C0C" w:rsidRPr="00A03C0F" w:rsidRDefault="00411EC2">
      <w:pPr>
        <w:ind w:left="360"/>
        <w:jc w:val="both"/>
        <w:rPr>
          <w:rFonts w:ascii="Calibri" w:hAnsi="Calibri" w:cs="Calibri"/>
        </w:rPr>
      </w:pPr>
      <w:r w:rsidRPr="00A03C0F">
        <w:rPr>
          <w:rFonts w:ascii="Calibri" w:hAnsi="Calibri" w:cs="Calibri"/>
        </w:rPr>
        <w:t xml:space="preserve">       With</w:t>
      </w:r>
      <w:r w:rsidR="001F5C0C" w:rsidRPr="00A03C0F">
        <w:rPr>
          <w:rFonts w:ascii="Calibri" w:hAnsi="Calibri" w:cs="Calibri"/>
        </w:rPr>
        <w:t xml:space="preserve"> a break for lunch from 1:00 pm to 2:00 pm.</w:t>
      </w:r>
    </w:p>
    <w:p w14:paraId="49F82262" w14:textId="77777777" w:rsidR="001F5C0C" w:rsidRPr="00A03C0F" w:rsidRDefault="001F5C0C">
      <w:pPr>
        <w:numPr>
          <w:ilvl w:val="0"/>
          <w:numId w:val="2"/>
        </w:numPr>
        <w:jc w:val="both"/>
        <w:rPr>
          <w:rFonts w:ascii="Calibri" w:hAnsi="Calibri" w:cs="Calibri"/>
        </w:rPr>
      </w:pPr>
      <w:r w:rsidRPr="00A03C0F">
        <w:rPr>
          <w:rFonts w:ascii="Calibri" w:hAnsi="Calibri" w:cs="Calibri"/>
        </w:rPr>
        <w:t xml:space="preserve">In case you need to work on a project at any site other than our office, you will </w:t>
      </w:r>
    </w:p>
    <w:p w14:paraId="4F4BD341" w14:textId="77777777" w:rsidR="001F5C0C" w:rsidRPr="00A03C0F" w:rsidRDefault="001F5C0C">
      <w:pPr>
        <w:ind w:left="360"/>
        <w:jc w:val="both"/>
        <w:rPr>
          <w:rFonts w:ascii="Calibri" w:hAnsi="Calibri" w:cs="Calibri"/>
        </w:rPr>
      </w:pPr>
      <w:r w:rsidRPr="00A03C0F">
        <w:rPr>
          <w:rFonts w:ascii="Calibri" w:hAnsi="Calibri" w:cs="Calibri"/>
        </w:rPr>
        <w:t xml:space="preserve">       Follow the office timings of that site.</w:t>
      </w:r>
    </w:p>
    <w:p w14:paraId="2AF453A9" w14:textId="77777777" w:rsidR="001F5C0C" w:rsidRPr="00A03C0F" w:rsidRDefault="001F5C0C">
      <w:pPr>
        <w:numPr>
          <w:ilvl w:val="0"/>
          <w:numId w:val="2"/>
        </w:numPr>
        <w:jc w:val="both"/>
        <w:rPr>
          <w:rFonts w:ascii="Calibri" w:hAnsi="Calibri" w:cs="Calibri"/>
        </w:rPr>
      </w:pPr>
      <w:r w:rsidRPr="00A03C0F">
        <w:rPr>
          <w:rFonts w:ascii="Calibri" w:hAnsi="Calibri" w:cs="Calibri"/>
        </w:rPr>
        <w:t xml:space="preserve">There </w:t>
      </w:r>
      <w:proofErr w:type="gramStart"/>
      <w:r w:rsidRPr="00A03C0F">
        <w:rPr>
          <w:rFonts w:ascii="Calibri" w:hAnsi="Calibri" w:cs="Calibri"/>
        </w:rPr>
        <w:t>are</w:t>
      </w:r>
      <w:proofErr w:type="gramEnd"/>
      <w:r w:rsidRPr="00A03C0F">
        <w:rPr>
          <w:rFonts w:ascii="Calibri" w:hAnsi="Calibri" w:cs="Calibri"/>
        </w:rPr>
        <w:t xml:space="preserve"> no explicit overtime or shift allowances for executives</w:t>
      </w:r>
      <w:r w:rsidR="006211D7">
        <w:rPr>
          <w:rFonts w:ascii="Calibri" w:hAnsi="Calibri" w:cs="Calibri"/>
        </w:rPr>
        <w:t>.</w:t>
      </w:r>
    </w:p>
    <w:p w14:paraId="7A3A3536" w14:textId="77777777" w:rsidR="001F5C0C" w:rsidRPr="00A03C0F" w:rsidRDefault="001F5C0C">
      <w:pPr>
        <w:jc w:val="both"/>
        <w:rPr>
          <w:rFonts w:ascii="Calibri" w:hAnsi="Calibri" w:cs="Calibri"/>
        </w:rPr>
      </w:pPr>
    </w:p>
    <w:p w14:paraId="26184903" w14:textId="77777777" w:rsidR="001F5C0C" w:rsidRPr="00A03C0F" w:rsidRDefault="001F5C0C">
      <w:pPr>
        <w:jc w:val="both"/>
        <w:rPr>
          <w:rFonts w:ascii="Calibri" w:hAnsi="Calibri" w:cs="Calibri"/>
        </w:rPr>
      </w:pPr>
      <w:r w:rsidRPr="00A03C0F">
        <w:rPr>
          <w:rFonts w:ascii="Calibri" w:hAnsi="Calibri" w:cs="Calibri"/>
        </w:rPr>
        <w:t>Looking forward for you long term and fruitful relationship with the company.</w:t>
      </w:r>
    </w:p>
    <w:p w14:paraId="0CB5BD41" w14:textId="77777777" w:rsidR="004A5D5F" w:rsidRDefault="001F5C0C" w:rsidP="00E414D4">
      <w:pPr>
        <w:tabs>
          <w:tab w:val="left" w:pos="6168"/>
        </w:tabs>
        <w:jc w:val="both"/>
        <w:rPr>
          <w:rFonts w:ascii="Calibri" w:hAnsi="Calibri" w:cs="Calibri"/>
        </w:rPr>
      </w:pPr>
      <w:r w:rsidRPr="00A03C0F">
        <w:rPr>
          <w:rFonts w:ascii="Calibri" w:hAnsi="Calibri" w:cs="Calibri"/>
        </w:rPr>
        <w:t>I accept the terms and conditions of the services outlines above.</w:t>
      </w:r>
    </w:p>
    <w:p w14:paraId="332A0CD4" w14:textId="77777777" w:rsidR="0087597D" w:rsidRDefault="0087597D" w:rsidP="00E414D4">
      <w:pPr>
        <w:tabs>
          <w:tab w:val="left" w:pos="6168"/>
        </w:tabs>
        <w:jc w:val="both"/>
        <w:rPr>
          <w:rFonts w:ascii="Calibri" w:hAnsi="Calibri" w:cs="Calibri"/>
        </w:rPr>
      </w:pPr>
    </w:p>
    <w:p w14:paraId="6F3AECEA" w14:textId="77777777" w:rsidR="009105D0" w:rsidRDefault="009105D0" w:rsidP="00213F4B">
      <w:pPr>
        <w:jc w:val="both"/>
        <w:rPr>
          <w:rFonts w:ascii="Calibri" w:hAnsi="Calibri" w:cs="Calibri"/>
          <w:b/>
        </w:rPr>
      </w:pPr>
      <w:r w:rsidRPr="0087597D">
        <w:rPr>
          <w:rFonts w:ascii="Calibri" w:hAnsi="Calibri" w:cs="Calibri"/>
          <w:b/>
        </w:rPr>
        <w:t>With warm regards.</w:t>
      </w:r>
    </w:p>
    <w:p w14:paraId="429FCD49" w14:textId="77777777" w:rsidR="00B35087" w:rsidRPr="0087597D" w:rsidRDefault="00B35087" w:rsidP="00213F4B">
      <w:pPr>
        <w:jc w:val="both"/>
        <w:rPr>
          <w:rFonts w:ascii="Calibri" w:hAnsi="Calibri" w:cs="Calibri"/>
          <w:b/>
        </w:rPr>
      </w:pPr>
    </w:p>
    <w:p w14:paraId="0793422A" w14:textId="44DC4441" w:rsidR="001F5C0C" w:rsidRPr="000E1EB9" w:rsidRDefault="005E72EF" w:rsidP="00F81CE5">
      <w:pPr>
        <w:pStyle w:val="Heading3"/>
        <w:numPr>
          <w:ilvl w:val="0"/>
          <w:numId w:val="0"/>
        </w:numPr>
        <w:tabs>
          <w:tab w:val="left" w:pos="5670"/>
        </w:tabs>
        <w:jc w:val="left"/>
        <w:rPr>
          <w:rFonts w:asciiTheme="minorHAnsi" w:hAnsiTheme="minorHAnsi" w:cstheme="minorHAnsi"/>
        </w:rPr>
      </w:pPr>
      <w:r w:rsidRPr="000E1EB9">
        <w:rPr>
          <w:rFonts w:asciiTheme="minorHAnsi" w:hAnsiTheme="minorHAnsi" w:cstheme="minorHAnsi"/>
          <w:b w:val="0"/>
        </w:rPr>
        <w:t xml:space="preserve">Date: </w:t>
      </w:r>
      <w:proofErr w:type="gramStart"/>
      <w:r w:rsidR="00E84C3D" w:rsidRPr="000E1EB9">
        <w:rPr>
          <w:rFonts w:asciiTheme="minorHAnsi" w:hAnsiTheme="minorHAnsi" w:cstheme="minorHAnsi"/>
          <w:b w:val="0"/>
          <w:bCs w:val="0"/>
        </w:rPr>
        <w:t>{{ date</w:t>
      </w:r>
      <w:proofErr w:type="gramEnd"/>
      <w:r w:rsidR="00E84C3D" w:rsidRPr="000E1EB9">
        <w:rPr>
          <w:rFonts w:asciiTheme="minorHAnsi" w:hAnsiTheme="minorHAnsi" w:cstheme="minorHAnsi"/>
          <w:b w:val="0"/>
          <w:bCs w:val="0"/>
        </w:rPr>
        <w:t xml:space="preserve"> }}</w:t>
      </w:r>
      <w:r w:rsidR="004053D6" w:rsidRPr="000E1EB9">
        <w:rPr>
          <w:rFonts w:asciiTheme="minorHAnsi" w:hAnsiTheme="minorHAnsi" w:cstheme="minorHAnsi"/>
          <w:b w:val="0"/>
        </w:rPr>
        <w:tab/>
      </w:r>
      <w:r w:rsidR="000E1EB9">
        <w:rPr>
          <w:rFonts w:asciiTheme="minorHAnsi" w:hAnsiTheme="minorHAnsi" w:cstheme="minorHAnsi"/>
          <w:b w:val="0"/>
        </w:rPr>
        <w:tab/>
      </w:r>
      <w:r w:rsidR="008E5B73" w:rsidRPr="000E1EB9">
        <w:rPr>
          <w:rFonts w:asciiTheme="minorHAnsi" w:hAnsiTheme="minorHAnsi" w:cstheme="minorHAnsi"/>
          <w:bCs w:val="0"/>
        </w:rPr>
        <w:t>(</w:t>
      </w:r>
      <w:r w:rsidR="00B35C5D" w:rsidRPr="000E1EB9">
        <w:rPr>
          <w:rFonts w:asciiTheme="minorHAnsi" w:hAnsiTheme="minorHAnsi" w:cstheme="minorHAnsi"/>
          <w:bCs w:val="0"/>
        </w:rPr>
        <w:t xml:space="preserve"> {{ </w:t>
      </w:r>
      <w:proofErr w:type="spellStart"/>
      <w:r w:rsidR="00B35C5D" w:rsidRPr="000E1EB9">
        <w:rPr>
          <w:rFonts w:asciiTheme="minorHAnsi" w:hAnsiTheme="minorHAnsi" w:cstheme="minorHAnsi"/>
          <w:bCs w:val="0"/>
        </w:rPr>
        <w:t>first_name</w:t>
      </w:r>
      <w:proofErr w:type="spellEnd"/>
      <w:r w:rsidR="00B35C5D" w:rsidRPr="000E1EB9">
        <w:rPr>
          <w:rFonts w:asciiTheme="minorHAnsi" w:hAnsiTheme="minorHAnsi" w:cstheme="minorHAnsi"/>
          <w:bCs w:val="0"/>
        </w:rPr>
        <w:t xml:space="preserve"> }}</w:t>
      </w:r>
      <w:r w:rsidR="005D6AC4" w:rsidRPr="000E1EB9">
        <w:rPr>
          <w:rFonts w:asciiTheme="minorHAnsi" w:hAnsiTheme="minorHAnsi" w:cstheme="minorHAnsi"/>
          <w:bCs w:val="0"/>
        </w:rPr>
        <w:t xml:space="preserve"> </w:t>
      </w:r>
      <w:r w:rsidR="00B35C5D" w:rsidRPr="000E1EB9">
        <w:rPr>
          <w:rFonts w:asciiTheme="minorHAnsi" w:hAnsiTheme="minorHAnsi" w:cstheme="minorHAnsi"/>
          <w:bCs w:val="0"/>
        </w:rPr>
        <w:t xml:space="preserve">{{ </w:t>
      </w:r>
      <w:proofErr w:type="spellStart"/>
      <w:r w:rsidR="00B35C5D" w:rsidRPr="000E1EB9">
        <w:rPr>
          <w:rFonts w:asciiTheme="minorHAnsi" w:hAnsiTheme="minorHAnsi" w:cstheme="minorHAnsi"/>
          <w:bCs w:val="0"/>
        </w:rPr>
        <w:t>last_name</w:t>
      </w:r>
      <w:proofErr w:type="spellEnd"/>
      <w:r w:rsidR="00B35C5D" w:rsidRPr="000E1EB9">
        <w:rPr>
          <w:rFonts w:asciiTheme="minorHAnsi" w:hAnsiTheme="minorHAnsi" w:cstheme="minorHAnsi"/>
          <w:bCs w:val="0"/>
        </w:rPr>
        <w:t xml:space="preserve"> }} </w:t>
      </w:r>
      <w:r w:rsidR="00ED6C79" w:rsidRPr="000E1EB9">
        <w:rPr>
          <w:rFonts w:asciiTheme="minorHAnsi" w:hAnsiTheme="minorHAnsi" w:cstheme="minorHAnsi"/>
        </w:rPr>
        <w:t>)</w:t>
      </w:r>
    </w:p>
    <w:p w14:paraId="375DF42A" w14:textId="77777777" w:rsidR="00644670" w:rsidRPr="00FF42ED" w:rsidRDefault="00644670" w:rsidP="00867F32">
      <w:pPr>
        <w:ind w:left="-90"/>
        <w:jc w:val="both"/>
        <w:rPr>
          <w:rFonts w:ascii="Calibri" w:hAnsi="Calibri" w:cs="Calibri"/>
        </w:rPr>
      </w:pPr>
    </w:p>
    <w:p w14:paraId="2A6CBDDC" w14:textId="77777777" w:rsidR="00644670" w:rsidRDefault="00644670" w:rsidP="00867F32">
      <w:pPr>
        <w:ind w:left="-90"/>
        <w:jc w:val="both"/>
        <w:rPr>
          <w:rFonts w:ascii="Calibri" w:hAnsi="Calibri" w:cs="Calibri"/>
        </w:rPr>
      </w:pPr>
    </w:p>
    <w:p w14:paraId="28BC6928" w14:textId="77777777" w:rsidR="0077727E" w:rsidRDefault="0077727E" w:rsidP="00867F32">
      <w:pPr>
        <w:ind w:left="-90"/>
        <w:jc w:val="both"/>
        <w:rPr>
          <w:rFonts w:ascii="Calibri" w:hAnsi="Calibri" w:cs="Calibri"/>
        </w:rPr>
      </w:pPr>
    </w:p>
    <w:p w14:paraId="5F1ADAE7" w14:textId="77777777" w:rsidR="0077727E" w:rsidRDefault="0077727E" w:rsidP="00867F32">
      <w:pPr>
        <w:ind w:left="-90"/>
        <w:jc w:val="both"/>
        <w:rPr>
          <w:rFonts w:ascii="Calibri" w:hAnsi="Calibri" w:cs="Calibri"/>
        </w:rPr>
      </w:pPr>
    </w:p>
    <w:p w14:paraId="244CB2AD" w14:textId="77777777" w:rsidR="00644670" w:rsidRDefault="00644670" w:rsidP="00867F32">
      <w:pPr>
        <w:ind w:left="-90"/>
        <w:jc w:val="both"/>
        <w:rPr>
          <w:rFonts w:ascii="Calibri" w:hAnsi="Calibri" w:cs="Calibri"/>
        </w:rPr>
      </w:pPr>
    </w:p>
    <w:p w14:paraId="2D6F59C3" w14:textId="77777777" w:rsidR="007B1A15" w:rsidRDefault="007B1A15" w:rsidP="00CB11B1">
      <w:pPr>
        <w:spacing w:line="0" w:lineRule="atLeast"/>
        <w:jc w:val="center"/>
        <w:rPr>
          <w:rFonts w:ascii="Calibri" w:eastAsia="Arial" w:hAnsi="Calibri" w:cs="Calibri"/>
          <w:b/>
        </w:rPr>
      </w:pPr>
    </w:p>
    <w:p w14:paraId="23D3492F" w14:textId="77777777" w:rsidR="00CB11B1" w:rsidRDefault="00657134" w:rsidP="00CB11B1">
      <w:pPr>
        <w:spacing w:line="0" w:lineRule="atLeast"/>
        <w:jc w:val="center"/>
        <w:rPr>
          <w:rFonts w:ascii="Calibri" w:eastAsia="Arial" w:hAnsi="Calibri" w:cs="Calibri"/>
          <w:b/>
        </w:rPr>
      </w:pPr>
      <w:r w:rsidRPr="00DF7A0D">
        <w:rPr>
          <w:rFonts w:ascii="Calibri" w:eastAsia="Arial" w:hAnsi="Calibri" w:cs="Calibri"/>
          <w:b/>
        </w:rPr>
        <w:t>SALARY COMPONENT DETAILS</w:t>
      </w:r>
    </w:p>
    <w:p w14:paraId="7BAB6484" w14:textId="77777777" w:rsidR="00644670" w:rsidRPr="00DF7A0D" w:rsidRDefault="00644670" w:rsidP="00644670">
      <w:pPr>
        <w:jc w:val="center"/>
        <w:rPr>
          <w:rFonts w:ascii="Calibri" w:hAnsi="Calibri" w:cs="Calibri"/>
        </w:rPr>
      </w:pPr>
    </w:p>
    <w:tbl>
      <w:tblPr>
        <w:tblW w:w="9163" w:type="dxa"/>
        <w:tblLayout w:type="fixed"/>
        <w:tblCellMar>
          <w:left w:w="0" w:type="dxa"/>
          <w:right w:w="0" w:type="dxa"/>
        </w:tblCellMar>
        <w:tblLook w:val="0000" w:firstRow="0" w:lastRow="0" w:firstColumn="0" w:lastColumn="0" w:noHBand="0" w:noVBand="0"/>
      </w:tblPr>
      <w:tblGrid>
        <w:gridCol w:w="98"/>
        <w:gridCol w:w="2717"/>
        <w:gridCol w:w="691"/>
        <w:gridCol w:w="30"/>
        <w:gridCol w:w="2414"/>
        <w:gridCol w:w="170"/>
        <w:gridCol w:w="30"/>
        <w:gridCol w:w="52"/>
        <w:gridCol w:w="19"/>
        <w:gridCol w:w="52"/>
        <w:gridCol w:w="2789"/>
        <w:gridCol w:w="30"/>
        <w:gridCol w:w="41"/>
        <w:gridCol w:w="30"/>
      </w:tblGrid>
      <w:tr w:rsidR="00657134" w:rsidRPr="00DF7A0D" w14:paraId="76E88AEB" w14:textId="77777777" w:rsidTr="007418FE">
        <w:trPr>
          <w:gridAfter w:val="2"/>
          <w:wAfter w:w="71" w:type="dxa"/>
          <w:trHeight w:val="464"/>
        </w:trPr>
        <w:tc>
          <w:tcPr>
            <w:tcW w:w="3506" w:type="dxa"/>
            <w:gridSpan w:val="3"/>
            <w:shd w:val="clear" w:color="auto" w:fill="auto"/>
            <w:vAlign w:val="bottom"/>
          </w:tcPr>
          <w:p w14:paraId="793C10FD" w14:textId="33C817AD" w:rsidR="00657134" w:rsidRPr="00DF7A0D" w:rsidRDefault="00B35C5D" w:rsidP="00B35087">
            <w:pPr>
              <w:ind w:right="-432"/>
              <w:rPr>
                <w:rFonts w:ascii="Calibri" w:hAnsi="Calibri" w:cs="Calibri"/>
                <w:b/>
                <w:lang w:eastAsia="zh-CN"/>
              </w:rPr>
            </w:pPr>
            <w:proofErr w:type="gramStart"/>
            <w:r w:rsidRPr="00B35C5D">
              <w:rPr>
                <w:rFonts w:ascii="Calibri" w:hAnsi="Calibri" w:cs="Calibri"/>
                <w:b/>
                <w:lang w:eastAsia="zh-CN"/>
              </w:rPr>
              <w:t xml:space="preserve">{{ </w:t>
            </w:r>
            <w:proofErr w:type="spellStart"/>
            <w:r w:rsidRPr="00B35C5D">
              <w:rPr>
                <w:rFonts w:ascii="Calibri" w:hAnsi="Calibri" w:cs="Calibri"/>
                <w:b/>
                <w:lang w:eastAsia="zh-CN"/>
              </w:rPr>
              <w:t>first</w:t>
            </w:r>
            <w:proofErr w:type="gramEnd"/>
            <w:r w:rsidRPr="00B35C5D">
              <w:rPr>
                <w:rFonts w:ascii="Calibri" w:hAnsi="Calibri" w:cs="Calibri"/>
                <w:b/>
                <w:lang w:eastAsia="zh-CN"/>
              </w:rPr>
              <w:t>_name</w:t>
            </w:r>
            <w:proofErr w:type="spellEnd"/>
            <w:r w:rsidRPr="00B35C5D">
              <w:rPr>
                <w:rFonts w:ascii="Calibri" w:hAnsi="Calibri" w:cs="Calibri"/>
                <w:b/>
                <w:lang w:eastAsia="zh-CN"/>
              </w:rPr>
              <w:t xml:space="preserve"> }}</w:t>
            </w:r>
            <w:r w:rsidR="005D6AC4">
              <w:rPr>
                <w:rFonts w:ascii="Calibri" w:hAnsi="Calibri" w:cs="Calibri"/>
                <w:b/>
                <w:lang w:eastAsia="zh-CN"/>
              </w:rPr>
              <w:t xml:space="preserve"> </w:t>
            </w:r>
            <w:r w:rsidRPr="00B35C5D">
              <w:rPr>
                <w:rFonts w:ascii="Calibri" w:hAnsi="Calibri" w:cs="Calibri"/>
                <w:b/>
                <w:lang w:eastAsia="zh-CN"/>
              </w:rPr>
              <w:t xml:space="preserve">{{ </w:t>
            </w:r>
            <w:proofErr w:type="spellStart"/>
            <w:r w:rsidRPr="00B35C5D">
              <w:rPr>
                <w:rFonts w:ascii="Calibri" w:hAnsi="Calibri" w:cs="Calibri"/>
                <w:b/>
                <w:lang w:eastAsia="zh-CN"/>
              </w:rPr>
              <w:t>last_name</w:t>
            </w:r>
            <w:proofErr w:type="spellEnd"/>
            <w:r w:rsidRPr="00B35C5D">
              <w:rPr>
                <w:rFonts w:ascii="Calibri" w:hAnsi="Calibri" w:cs="Calibri"/>
                <w:b/>
                <w:lang w:eastAsia="zh-CN"/>
              </w:rPr>
              <w:t xml:space="preserve"> }}</w:t>
            </w:r>
          </w:p>
        </w:tc>
        <w:tc>
          <w:tcPr>
            <w:tcW w:w="2444" w:type="dxa"/>
            <w:gridSpan w:val="2"/>
            <w:shd w:val="clear" w:color="auto" w:fill="auto"/>
            <w:vAlign w:val="bottom"/>
          </w:tcPr>
          <w:p w14:paraId="1064AFA0" w14:textId="77777777" w:rsidR="00657134" w:rsidRPr="00DF7A0D" w:rsidRDefault="00657134" w:rsidP="00DA31F9">
            <w:pPr>
              <w:spacing w:line="0" w:lineRule="atLeast"/>
              <w:rPr>
                <w:rFonts w:ascii="Calibri" w:hAnsi="Calibri" w:cs="Calibri"/>
              </w:rPr>
            </w:pPr>
          </w:p>
        </w:tc>
        <w:tc>
          <w:tcPr>
            <w:tcW w:w="200" w:type="dxa"/>
            <w:gridSpan w:val="2"/>
            <w:shd w:val="clear" w:color="auto" w:fill="auto"/>
            <w:vAlign w:val="bottom"/>
          </w:tcPr>
          <w:p w14:paraId="01B24E64" w14:textId="77777777" w:rsidR="00657134" w:rsidRPr="00DF7A0D" w:rsidRDefault="00657134" w:rsidP="00DA31F9">
            <w:pPr>
              <w:spacing w:line="0" w:lineRule="atLeast"/>
              <w:jc w:val="right"/>
              <w:rPr>
                <w:rFonts w:ascii="Calibri" w:hAnsi="Calibri" w:cs="Calibri"/>
              </w:rPr>
            </w:pPr>
          </w:p>
        </w:tc>
        <w:tc>
          <w:tcPr>
            <w:tcW w:w="52" w:type="dxa"/>
            <w:shd w:val="clear" w:color="auto" w:fill="auto"/>
            <w:vAlign w:val="bottom"/>
          </w:tcPr>
          <w:p w14:paraId="30760DD3" w14:textId="77777777" w:rsidR="00657134" w:rsidRPr="00DF7A0D" w:rsidRDefault="00657134" w:rsidP="00DA31F9">
            <w:pPr>
              <w:spacing w:line="0" w:lineRule="atLeast"/>
              <w:jc w:val="right"/>
              <w:rPr>
                <w:rFonts w:ascii="Calibri" w:hAnsi="Calibri" w:cs="Calibri"/>
              </w:rPr>
            </w:pPr>
          </w:p>
        </w:tc>
        <w:tc>
          <w:tcPr>
            <w:tcW w:w="2890" w:type="dxa"/>
            <w:gridSpan w:val="4"/>
            <w:shd w:val="clear" w:color="auto" w:fill="auto"/>
            <w:vAlign w:val="bottom"/>
          </w:tcPr>
          <w:p w14:paraId="3BFD13AC" w14:textId="7BBE9961" w:rsidR="00657134" w:rsidRPr="00972ABE" w:rsidRDefault="00657134" w:rsidP="0045788C">
            <w:pPr>
              <w:spacing w:line="0" w:lineRule="atLeast"/>
              <w:ind w:left="200"/>
              <w:jc w:val="right"/>
              <w:rPr>
                <w:rFonts w:ascii="Calibri" w:eastAsia="Arial" w:hAnsi="Calibri" w:cs="Calibri"/>
                <w:b/>
              </w:rPr>
            </w:pPr>
            <w:r w:rsidRPr="00972ABE">
              <w:rPr>
                <w:rFonts w:ascii="Calibri" w:eastAsia="Arial" w:hAnsi="Calibri" w:cs="Calibri"/>
                <w:b/>
              </w:rPr>
              <w:t xml:space="preserve"> </w:t>
            </w:r>
            <w:proofErr w:type="gramStart"/>
            <w:r w:rsidR="009B5500" w:rsidRPr="00972ABE">
              <w:rPr>
                <w:rFonts w:ascii="Calibri" w:hAnsi="Calibri" w:cs="Calibri"/>
                <w:b/>
              </w:rPr>
              <w:t>{{ date</w:t>
            </w:r>
            <w:proofErr w:type="gramEnd"/>
            <w:r w:rsidR="009B5500" w:rsidRPr="00972ABE">
              <w:rPr>
                <w:rFonts w:ascii="Calibri" w:hAnsi="Calibri" w:cs="Calibri"/>
                <w:b/>
              </w:rPr>
              <w:t xml:space="preserve"> }}</w:t>
            </w:r>
          </w:p>
        </w:tc>
      </w:tr>
      <w:tr w:rsidR="00657134" w:rsidRPr="00DF7A0D" w14:paraId="7502D655" w14:textId="77777777" w:rsidTr="007418FE">
        <w:trPr>
          <w:gridAfter w:val="2"/>
          <w:wAfter w:w="71" w:type="dxa"/>
          <w:trHeight w:val="236"/>
        </w:trPr>
        <w:tc>
          <w:tcPr>
            <w:tcW w:w="3506" w:type="dxa"/>
            <w:gridSpan w:val="3"/>
            <w:tcBorders>
              <w:bottom w:val="single" w:sz="8" w:space="0" w:color="auto"/>
            </w:tcBorders>
            <w:shd w:val="clear" w:color="auto" w:fill="auto"/>
            <w:vAlign w:val="bottom"/>
          </w:tcPr>
          <w:p w14:paraId="5226469E" w14:textId="7E7C1456" w:rsidR="00657134" w:rsidRPr="00DF7A0D" w:rsidRDefault="00B35C5D" w:rsidP="00525661">
            <w:pPr>
              <w:spacing w:line="0" w:lineRule="atLeast"/>
              <w:rPr>
                <w:rFonts w:ascii="Calibri" w:eastAsia="Arial" w:hAnsi="Calibri" w:cs="Calibri"/>
                <w:b/>
              </w:rPr>
            </w:pPr>
            <w:proofErr w:type="gramStart"/>
            <w:r w:rsidRPr="00B35C5D">
              <w:rPr>
                <w:rFonts w:ascii="Calibri" w:hAnsi="Calibri" w:cs="Calibri"/>
                <w:b/>
              </w:rPr>
              <w:t>{{ designation</w:t>
            </w:r>
            <w:proofErr w:type="gramEnd"/>
            <w:r w:rsidRPr="00B35C5D">
              <w:rPr>
                <w:rFonts w:ascii="Calibri" w:hAnsi="Calibri" w:cs="Calibri"/>
                <w:b/>
              </w:rPr>
              <w:t xml:space="preserve"> }}</w:t>
            </w:r>
          </w:p>
        </w:tc>
        <w:tc>
          <w:tcPr>
            <w:tcW w:w="2444" w:type="dxa"/>
            <w:gridSpan w:val="2"/>
            <w:tcBorders>
              <w:bottom w:val="single" w:sz="8" w:space="0" w:color="auto"/>
            </w:tcBorders>
            <w:shd w:val="clear" w:color="auto" w:fill="auto"/>
            <w:vAlign w:val="bottom"/>
          </w:tcPr>
          <w:p w14:paraId="216FEEF2" w14:textId="77777777" w:rsidR="00657134" w:rsidRPr="00DF7A0D" w:rsidRDefault="00657134" w:rsidP="00DA31F9">
            <w:pPr>
              <w:spacing w:line="0" w:lineRule="atLeast"/>
              <w:rPr>
                <w:rFonts w:ascii="Calibri" w:hAnsi="Calibri" w:cs="Calibri"/>
              </w:rPr>
            </w:pPr>
          </w:p>
        </w:tc>
        <w:tc>
          <w:tcPr>
            <w:tcW w:w="200" w:type="dxa"/>
            <w:gridSpan w:val="2"/>
            <w:tcBorders>
              <w:bottom w:val="single" w:sz="8" w:space="0" w:color="auto"/>
            </w:tcBorders>
            <w:shd w:val="clear" w:color="auto" w:fill="auto"/>
            <w:vAlign w:val="bottom"/>
          </w:tcPr>
          <w:p w14:paraId="5E2E81B2" w14:textId="77777777" w:rsidR="00657134" w:rsidRPr="00DF7A0D" w:rsidRDefault="00657134" w:rsidP="00DA31F9">
            <w:pPr>
              <w:spacing w:line="0" w:lineRule="atLeast"/>
              <w:jc w:val="right"/>
              <w:rPr>
                <w:rFonts w:ascii="Calibri" w:hAnsi="Calibri" w:cs="Calibri"/>
              </w:rPr>
            </w:pPr>
          </w:p>
        </w:tc>
        <w:tc>
          <w:tcPr>
            <w:tcW w:w="52" w:type="dxa"/>
            <w:tcBorders>
              <w:bottom w:val="single" w:sz="8" w:space="0" w:color="auto"/>
            </w:tcBorders>
            <w:shd w:val="clear" w:color="auto" w:fill="auto"/>
            <w:vAlign w:val="bottom"/>
          </w:tcPr>
          <w:p w14:paraId="393263F4" w14:textId="77777777" w:rsidR="00657134" w:rsidRPr="00DF7A0D" w:rsidRDefault="00657134" w:rsidP="00DA31F9">
            <w:pPr>
              <w:spacing w:line="0" w:lineRule="atLeast"/>
              <w:jc w:val="right"/>
              <w:rPr>
                <w:rFonts w:ascii="Calibri" w:hAnsi="Calibri" w:cs="Calibri"/>
              </w:rPr>
            </w:pPr>
          </w:p>
        </w:tc>
        <w:tc>
          <w:tcPr>
            <w:tcW w:w="2860" w:type="dxa"/>
            <w:gridSpan w:val="3"/>
            <w:tcBorders>
              <w:bottom w:val="single" w:sz="8" w:space="0" w:color="auto"/>
            </w:tcBorders>
            <w:shd w:val="clear" w:color="auto" w:fill="auto"/>
            <w:vAlign w:val="bottom"/>
          </w:tcPr>
          <w:p w14:paraId="5D315CC2" w14:textId="77777777" w:rsidR="00657134" w:rsidRPr="00DF7A0D" w:rsidRDefault="00657134" w:rsidP="00DA31F9">
            <w:pPr>
              <w:spacing w:line="0" w:lineRule="atLeast"/>
              <w:ind w:left="200"/>
              <w:jc w:val="right"/>
              <w:rPr>
                <w:rFonts w:ascii="Calibri" w:eastAsia="Arial" w:hAnsi="Calibri" w:cs="Calibri"/>
                <w:b/>
              </w:rPr>
            </w:pPr>
            <w:r w:rsidRPr="00DF7A0D">
              <w:rPr>
                <w:rFonts w:ascii="Calibri" w:eastAsia="Arial" w:hAnsi="Calibri" w:cs="Calibri"/>
                <w:b/>
              </w:rPr>
              <w:t xml:space="preserve">             Bengaluru-10</w:t>
            </w:r>
          </w:p>
        </w:tc>
        <w:tc>
          <w:tcPr>
            <w:tcW w:w="30" w:type="dxa"/>
            <w:tcBorders>
              <w:bottom w:val="single" w:sz="8" w:space="0" w:color="auto"/>
            </w:tcBorders>
            <w:shd w:val="clear" w:color="auto" w:fill="auto"/>
            <w:vAlign w:val="bottom"/>
          </w:tcPr>
          <w:p w14:paraId="49C06581" w14:textId="77777777" w:rsidR="00657134" w:rsidRPr="00DF7A0D" w:rsidRDefault="00657134" w:rsidP="00DA31F9">
            <w:pPr>
              <w:spacing w:line="0" w:lineRule="atLeast"/>
              <w:ind w:left="200"/>
              <w:jc w:val="right"/>
              <w:rPr>
                <w:rFonts w:ascii="Calibri" w:eastAsia="Arial" w:hAnsi="Calibri" w:cs="Calibri"/>
                <w:b/>
              </w:rPr>
            </w:pPr>
          </w:p>
        </w:tc>
      </w:tr>
      <w:tr w:rsidR="00657134" w:rsidRPr="00DF7A0D" w14:paraId="085357B3" w14:textId="77777777" w:rsidTr="007418FE">
        <w:trPr>
          <w:trHeight w:val="155"/>
        </w:trPr>
        <w:tc>
          <w:tcPr>
            <w:tcW w:w="98" w:type="dxa"/>
            <w:tcBorders>
              <w:left w:val="single" w:sz="8" w:space="0" w:color="auto"/>
            </w:tcBorders>
            <w:shd w:val="clear" w:color="auto" w:fill="A6A6A6"/>
            <w:vAlign w:val="bottom"/>
          </w:tcPr>
          <w:p w14:paraId="08E57E3B" w14:textId="77777777" w:rsidR="00657134" w:rsidRPr="00DF7A0D" w:rsidRDefault="00657134" w:rsidP="00DA31F9">
            <w:pPr>
              <w:spacing w:line="0" w:lineRule="atLeast"/>
              <w:jc w:val="both"/>
              <w:rPr>
                <w:rFonts w:ascii="Calibri" w:hAnsi="Calibri" w:cs="Calibri"/>
              </w:rPr>
            </w:pPr>
          </w:p>
        </w:tc>
        <w:tc>
          <w:tcPr>
            <w:tcW w:w="2717" w:type="dxa"/>
            <w:vMerge w:val="restart"/>
            <w:shd w:val="clear" w:color="auto" w:fill="A6A6A6"/>
            <w:vAlign w:val="bottom"/>
          </w:tcPr>
          <w:p w14:paraId="672860F1" w14:textId="77777777" w:rsidR="00657134" w:rsidRPr="005571B3" w:rsidRDefault="00657134" w:rsidP="00657134">
            <w:pPr>
              <w:spacing w:line="0" w:lineRule="atLeast"/>
              <w:jc w:val="center"/>
              <w:rPr>
                <w:rFonts w:ascii="Calibri" w:eastAsia="Arial" w:hAnsi="Calibri" w:cs="Calibri"/>
                <w:b/>
              </w:rPr>
            </w:pPr>
            <w:r w:rsidRPr="005571B3">
              <w:rPr>
                <w:rFonts w:ascii="Calibri" w:eastAsia="Arial" w:hAnsi="Calibri" w:cs="Calibri"/>
                <w:b/>
              </w:rPr>
              <w:t>PARTICULARS</w:t>
            </w:r>
          </w:p>
        </w:tc>
        <w:tc>
          <w:tcPr>
            <w:tcW w:w="691" w:type="dxa"/>
            <w:tcBorders>
              <w:right w:val="single" w:sz="8" w:space="0" w:color="auto"/>
            </w:tcBorders>
            <w:shd w:val="clear" w:color="auto" w:fill="A6A6A6"/>
            <w:vAlign w:val="bottom"/>
          </w:tcPr>
          <w:p w14:paraId="131BF0A5" w14:textId="77777777" w:rsidR="00657134" w:rsidRPr="005571B3" w:rsidRDefault="00657134" w:rsidP="00657134">
            <w:pPr>
              <w:spacing w:line="0" w:lineRule="atLeast"/>
              <w:ind w:left="100"/>
              <w:jc w:val="center"/>
              <w:rPr>
                <w:rFonts w:ascii="Calibri" w:eastAsia="Arial" w:hAnsi="Calibri" w:cs="Calibri"/>
                <w:b/>
              </w:rPr>
            </w:pPr>
          </w:p>
        </w:tc>
        <w:tc>
          <w:tcPr>
            <w:tcW w:w="30" w:type="dxa"/>
            <w:shd w:val="clear" w:color="auto" w:fill="A6A6A6"/>
            <w:vAlign w:val="bottom"/>
          </w:tcPr>
          <w:p w14:paraId="31EB9D6B" w14:textId="77777777" w:rsidR="00657134" w:rsidRPr="005571B3" w:rsidRDefault="00657134" w:rsidP="00657134">
            <w:pPr>
              <w:spacing w:line="0" w:lineRule="atLeast"/>
              <w:ind w:left="100"/>
              <w:jc w:val="center"/>
              <w:rPr>
                <w:rFonts w:ascii="Calibri" w:eastAsia="Arial" w:hAnsi="Calibri" w:cs="Calibri"/>
                <w:b/>
              </w:rPr>
            </w:pPr>
          </w:p>
        </w:tc>
        <w:tc>
          <w:tcPr>
            <w:tcW w:w="2584" w:type="dxa"/>
            <w:gridSpan w:val="2"/>
            <w:vMerge w:val="restart"/>
            <w:shd w:val="clear" w:color="auto" w:fill="A6A6A6"/>
            <w:vAlign w:val="bottom"/>
          </w:tcPr>
          <w:p w14:paraId="3702E38B" w14:textId="77777777" w:rsidR="00657134" w:rsidRPr="005571B3" w:rsidRDefault="00657134" w:rsidP="00657134">
            <w:pPr>
              <w:spacing w:line="0" w:lineRule="atLeast"/>
              <w:ind w:left="100"/>
              <w:jc w:val="center"/>
              <w:rPr>
                <w:rFonts w:ascii="Calibri" w:eastAsia="Arial" w:hAnsi="Calibri" w:cs="Calibri"/>
                <w:b/>
              </w:rPr>
            </w:pPr>
            <w:r w:rsidRPr="005571B3">
              <w:rPr>
                <w:rFonts w:ascii="Calibri" w:eastAsia="Arial" w:hAnsi="Calibri" w:cs="Calibri"/>
                <w:b/>
              </w:rPr>
              <w:t>INR PER ANNUM</w:t>
            </w:r>
          </w:p>
        </w:tc>
        <w:tc>
          <w:tcPr>
            <w:tcW w:w="101" w:type="dxa"/>
            <w:gridSpan w:val="3"/>
            <w:tcBorders>
              <w:right w:val="single" w:sz="8" w:space="0" w:color="auto"/>
            </w:tcBorders>
            <w:shd w:val="clear" w:color="auto" w:fill="A6A6A6"/>
            <w:vAlign w:val="bottom"/>
          </w:tcPr>
          <w:p w14:paraId="04E024E4" w14:textId="77777777" w:rsidR="00657134" w:rsidRPr="005571B3" w:rsidRDefault="00657134" w:rsidP="00657134">
            <w:pPr>
              <w:spacing w:line="0" w:lineRule="atLeast"/>
              <w:ind w:left="100"/>
              <w:jc w:val="center"/>
              <w:rPr>
                <w:rFonts w:ascii="Calibri" w:eastAsia="Arial" w:hAnsi="Calibri" w:cs="Calibri"/>
                <w:b/>
              </w:rPr>
            </w:pPr>
          </w:p>
        </w:tc>
        <w:tc>
          <w:tcPr>
            <w:tcW w:w="52" w:type="dxa"/>
            <w:shd w:val="clear" w:color="auto" w:fill="A6A6A6"/>
            <w:vAlign w:val="bottom"/>
          </w:tcPr>
          <w:p w14:paraId="25F3E6B1" w14:textId="77777777" w:rsidR="00657134" w:rsidRPr="005571B3" w:rsidRDefault="00657134" w:rsidP="00657134">
            <w:pPr>
              <w:spacing w:line="0" w:lineRule="atLeast"/>
              <w:ind w:left="100"/>
              <w:jc w:val="center"/>
              <w:rPr>
                <w:rFonts w:ascii="Calibri" w:eastAsia="Arial" w:hAnsi="Calibri" w:cs="Calibri"/>
                <w:b/>
              </w:rPr>
            </w:pPr>
          </w:p>
        </w:tc>
        <w:tc>
          <w:tcPr>
            <w:tcW w:w="2860" w:type="dxa"/>
            <w:gridSpan w:val="3"/>
            <w:vMerge w:val="restart"/>
            <w:shd w:val="clear" w:color="auto" w:fill="A6A6A6"/>
            <w:vAlign w:val="bottom"/>
          </w:tcPr>
          <w:p w14:paraId="18E5E00E" w14:textId="77777777" w:rsidR="00657134" w:rsidRPr="005571B3" w:rsidRDefault="00657134" w:rsidP="00657134">
            <w:pPr>
              <w:spacing w:line="0" w:lineRule="atLeast"/>
              <w:ind w:left="100"/>
              <w:jc w:val="center"/>
              <w:rPr>
                <w:rFonts w:ascii="Calibri" w:eastAsia="Arial" w:hAnsi="Calibri" w:cs="Calibri"/>
                <w:b/>
              </w:rPr>
            </w:pPr>
            <w:r w:rsidRPr="005571B3">
              <w:rPr>
                <w:rFonts w:ascii="Calibri" w:eastAsia="Arial" w:hAnsi="Calibri" w:cs="Calibri"/>
                <w:b/>
              </w:rPr>
              <w:t>INR PER MONTH</w:t>
            </w:r>
          </w:p>
        </w:tc>
        <w:tc>
          <w:tcPr>
            <w:tcW w:w="30" w:type="dxa"/>
            <w:tcBorders>
              <w:right w:val="single" w:sz="8" w:space="0" w:color="auto"/>
            </w:tcBorders>
            <w:shd w:val="clear" w:color="auto" w:fill="A6A6A6"/>
            <w:vAlign w:val="bottom"/>
          </w:tcPr>
          <w:p w14:paraId="45D14510" w14:textId="77777777" w:rsidR="00657134" w:rsidRPr="00DF7A0D" w:rsidRDefault="00657134" w:rsidP="00DA31F9">
            <w:pPr>
              <w:spacing w:line="0" w:lineRule="atLeast"/>
              <w:jc w:val="both"/>
              <w:rPr>
                <w:rFonts w:ascii="Calibri" w:hAnsi="Calibri" w:cs="Calibri"/>
              </w:rPr>
            </w:pPr>
          </w:p>
        </w:tc>
      </w:tr>
      <w:tr w:rsidR="00657134" w:rsidRPr="00DF7A0D" w14:paraId="54F0B091" w14:textId="77777777" w:rsidTr="007418FE">
        <w:trPr>
          <w:trHeight w:val="240"/>
        </w:trPr>
        <w:tc>
          <w:tcPr>
            <w:tcW w:w="98" w:type="dxa"/>
            <w:tcBorders>
              <w:left w:val="single" w:sz="8" w:space="0" w:color="auto"/>
              <w:bottom w:val="single" w:sz="8" w:space="0" w:color="auto"/>
            </w:tcBorders>
            <w:shd w:val="clear" w:color="auto" w:fill="A6A6A6"/>
            <w:vAlign w:val="bottom"/>
          </w:tcPr>
          <w:p w14:paraId="00581C30" w14:textId="77777777" w:rsidR="00657134" w:rsidRPr="00DF7A0D" w:rsidRDefault="00657134" w:rsidP="00DA31F9">
            <w:pPr>
              <w:spacing w:line="0" w:lineRule="atLeast"/>
              <w:jc w:val="both"/>
              <w:rPr>
                <w:rFonts w:ascii="Calibri" w:hAnsi="Calibri" w:cs="Calibri"/>
              </w:rPr>
            </w:pPr>
          </w:p>
        </w:tc>
        <w:tc>
          <w:tcPr>
            <w:tcW w:w="2717" w:type="dxa"/>
            <w:vMerge/>
            <w:tcBorders>
              <w:bottom w:val="single" w:sz="8" w:space="0" w:color="auto"/>
            </w:tcBorders>
            <w:shd w:val="clear" w:color="auto" w:fill="A6A6A6"/>
            <w:vAlign w:val="bottom"/>
          </w:tcPr>
          <w:p w14:paraId="4F3E0CB7" w14:textId="77777777" w:rsidR="00657134" w:rsidRPr="00DF7A0D" w:rsidRDefault="00657134" w:rsidP="00DA31F9">
            <w:pPr>
              <w:spacing w:line="0" w:lineRule="atLeast"/>
              <w:ind w:left="100"/>
              <w:jc w:val="both"/>
              <w:rPr>
                <w:rFonts w:ascii="Calibri" w:eastAsia="Arial" w:hAnsi="Calibri" w:cs="Calibri"/>
              </w:rPr>
            </w:pPr>
          </w:p>
        </w:tc>
        <w:tc>
          <w:tcPr>
            <w:tcW w:w="691" w:type="dxa"/>
            <w:tcBorders>
              <w:bottom w:val="single" w:sz="8" w:space="0" w:color="auto"/>
              <w:right w:val="single" w:sz="8" w:space="0" w:color="auto"/>
            </w:tcBorders>
            <w:shd w:val="clear" w:color="auto" w:fill="A6A6A6"/>
            <w:vAlign w:val="bottom"/>
          </w:tcPr>
          <w:p w14:paraId="1A7AB9ED" w14:textId="77777777" w:rsidR="00657134" w:rsidRPr="00DF7A0D" w:rsidRDefault="00657134" w:rsidP="00DA31F9">
            <w:pPr>
              <w:spacing w:line="0" w:lineRule="atLeast"/>
              <w:ind w:left="100"/>
              <w:jc w:val="both"/>
              <w:rPr>
                <w:rFonts w:ascii="Calibri" w:eastAsia="Arial" w:hAnsi="Calibri" w:cs="Calibri"/>
              </w:rPr>
            </w:pPr>
          </w:p>
        </w:tc>
        <w:tc>
          <w:tcPr>
            <w:tcW w:w="30" w:type="dxa"/>
            <w:tcBorders>
              <w:bottom w:val="single" w:sz="8" w:space="0" w:color="auto"/>
            </w:tcBorders>
            <w:shd w:val="clear" w:color="auto" w:fill="A6A6A6"/>
            <w:vAlign w:val="bottom"/>
          </w:tcPr>
          <w:p w14:paraId="713B7B1B" w14:textId="77777777" w:rsidR="00657134" w:rsidRPr="00DF7A0D" w:rsidRDefault="00657134" w:rsidP="00DA31F9">
            <w:pPr>
              <w:spacing w:line="0" w:lineRule="atLeast"/>
              <w:ind w:left="100"/>
              <w:jc w:val="both"/>
              <w:rPr>
                <w:rFonts w:ascii="Calibri" w:eastAsia="Arial" w:hAnsi="Calibri" w:cs="Calibri"/>
              </w:rPr>
            </w:pPr>
          </w:p>
        </w:tc>
        <w:tc>
          <w:tcPr>
            <w:tcW w:w="2584" w:type="dxa"/>
            <w:gridSpan w:val="2"/>
            <w:vMerge/>
            <w:tcBorders>
              <w:bottom w:val="single" w:sz="8" w:space="0" w:color="auto"/>
            </w:tcBorders>
            <w:shd w:val="clear" w:color="auto" w:fill="A6A6A6"/>
            <w:vAlign w:val="bottom"/>
          </w:tcPr>
          <w:p w14:paraId="11EEBBFD" w14:textId="77777777" w:rsidR="00657134" w:rsidRPr="00DF7A0D" w:rsidRDefault="00657134" w:rsidP="00DA31F9">
            <w:pPr>
              <w:spacing w:line="0" w:lineRule="atLeast"/>
              <w:ind w:left="100"/>
              <w:jc w:val="both"/>
              <w:rPr>
                <w:rFonts w:ascii="Calibri" w:eastAsia="Arial" w:hAnsi="Calibri" w:cs="Calibri"/>
              </w:rPr>
            </w:pPr>
          </w:p>
        </w:tc>
        <w:tc>
          <w:tcPr>
            <w:tcW w:w="101" w:type="dxa"/>
            <w:gridSpan w:val="3"/>
            <w:tcBorders>
              <w:bottom w:val="single" w:sz="8" w:space="0" w:color="auto"/>
              <w:right w:val="single" w:sz="8" w:space="0" w:color="auto"/>
            </w:tcBorders>
            <w:shd w:val="clear" w:color="auto" w:fill="A6A6A6"/>
            <w:vAlign w:val="bottom"/>
          </w:tcPr>
          <w:p w14:paraId="0EAE9215" w14:textId="77777777" w:rsidR="00657134" w:rsidRPr="00DF7A0D" w:rsidRDefault="00657134" w:rsidP="00DA31F9">
            <w:pPr>
              <w:spacing w:line="0" w:lineRule="atLeast"/>
              <w:ind w:left="100"/>
              <w:jc w:val="both"/>
              <w:rPr>
                <w:rFonts w:ascii="Calibri" w:eastAsia="Arial" w:hAnsi="Calibri" w:cs="Calibri"/>
              </w:rPr>
            </w:pPr>
          </w:p>
        </w:tc>
        <w:tc>
          <w:tcPr>
            <w:tcW w:w="52" w:type="dxa"/>
            <w:tcBorders>
              <w:bottom w:val="single" w:sz="8" w:space="0" w:color="auto"/>
            </w:tcBorders>
            <w:shd w:val="clear" w:color="auto" w:fill="A6A6A6"/>
            <w:vAlign w:val="bottom"/>
          </w:tcPr>
          <w:p w14:paraId="5A26F9CF" w14:textId="77777777" w:rsidR="00657134" w:rsidRPr="00DF7A0D" w:rsidRDefault="00657134" w:rsidP="00DA31F9">
            <w:pPr>
              <w:spacing w:line="0" w:lineRule="atLeast"/>
              <w:ind w:left="100"/>
              <w:jc w:val="both"/>
              <w:rPr>
                <w:rFonts w:ascii="Calibri" w:eastAsia="Arial" w:hAnsi="Calibri" w:cs="Calibri"/>
              </w:rPr>
            </w:pPr>
          </w:p>
        </w:tc>
        <w:tc>
          <w:tcPr>
            <w:tcW w:w="2860" w:type="dxa"/>
            <w:gridSpan w:val="3"/>
            <w:vMerge/>
            <w:tcBorders>
              <w:bottom w:val="single" w:sz="8" w:space="0" w:color="auto"/>
            </w:tcBorders>
            <w:shd w:val="clear" w:color="auto" w:fill="A6A6A6"/>
            <w:vAlign w:val="bottom"/>
          </w:tcPr>
          <w:p w14:paraId="244A4D4C" w14:textId="77777777" w:rsidR="00657134" w:rsidRPr="00DF7A0D" w:rsidRDefault="00657134" w:rsidP="00DA31F9">
            <w:pPr>
              <w:spacing w:line="0" w:lineRule="atLeast"/>
              <w:ind w:left="100"/>
              <w:jc w:val="both"/>
              <w:rPr>
                <w:rFonts w:ascii="Calibri" w:eastAsia="Arial" w:hAnsi="Calibri" w:cs="Calibri"/>
              </w:rPr>
            </w:pPr>
          </w:p>
        </w:tc>
        <w:tc>
          <w:tcPr>
            <w:tcW w:w="30" w:type="dxa"/>
            <w:tcBorders>
              <w:bottom w:val="single" w:sz="8" w:space="0" w:color="auto"/>
              <w:right w:val="single" w:sz="8" w:space="0" w:color="auto"/>
            </w:tcBorders>
            <w:shd w:val="clear" w:color="auto" w:fill="A6A6A6"/>
            <w:vAlign w:val="bottom"/>
          </w:tcPr>
          <w:p w14:paraId="518420F1" w14:textId="77777777" w:rsidR="00657134" w:rsidRPr="00DF7A0D" w:rsidRDefault="00657134" w:rsidP="00DA31F9">
            <w:pPr>
              <w:spacing w:line="0" w:lineRule="atLeast"/>
              <w:jc w:val="both"/>
              <w:rPr>
                <w:rFonts w:ascii="Calibri" w:hAnsi="Calibri" w:cs="Calibri"/>
              </w:rPr>
            </w:pPr>
          </w:p>
        </w:tc>
      </w:tr>
      <w:tr w:rsidR="00657134" w:rsidRPr="00DF7A0D" w14:paraId="4AFD2A96" w14:textId="77777777" w:rsidTr="007418FE">
        <w:trPr>
          <w:trHeight w:val="395"/>
        </w:trPr>
        <w:tc>
          <w:tcPr>
            <w:tcW w:w="3506" w:type="dxa"/>
            <w:gridSpan w:val="3"/>
            <w:tcBorders>
              <w:left w:val="single" w:sz="8" w:space="0" w:color="auto"/>
              <w:bottom w:val="single" w:sz="8" w:space="0" w:color="auto"/>
              <w:right w:val="single" w:sz="8" w:space="0" w:color="auto"/>
            </w:tcBorders>
            <w:shd w:val="clear" w:color="auto" w:fill="auto"/>
            <w:vAlign w:val="bottom"/>
          </w:tcPr>
          <w:p w14:paraId="30B27D8C" w14:textId="77777777" w:rsidR="00657134" w:rsidRPr="00DF7A0D" w:rsidRDefault="00657134" w:rsidP="00DA31F9">
            <w:pPr>
              <w:spacing w:line="0" w:lineRule="atLeast"/>
              <w:ind w:left="100"/>
              <w:jc w:val="both"/>
              <w:rPr>
                <w:rFonts w:ascii="Calibri" w:eastAsia="Arial" w:hAnsi="Calibri" w:cs="Calibri"/>
              </w:rPr>
            </w:pPr>
            <w:r w:rsidRPr="00DF7A0D">
              <w:rPr>
                <w:rFonts w:ascii="Calibri" w:eastAsia="Arial" w:hAnsi="Calibri" w:cs="Calibri"/>
              </w:rPr>
              <w:t>Basic</w:t>
            </w:r>
          </w:p>
        </w:tc>
        <w:tc>
          <w:tcPr>
            <w:tcW w:w="30" w:type="dxa"/>
            <w:tcBorders>
              <w:bottom w:val="single" w:sz="8" w:space="0" w:color="auto"/>
            </w:tcBorders>
            <w:shd w:val="clear" w:color="auto" w:fill="auto"/>
            <w:vAlign w:val="bottom"/>
          </w:tcPr>
          <w:p w14:paraId="4A8739A7" w14:textId="77777777" w:rsidR="00657134" w:rsidRPr="00DF7A0D" w:rsidRDefault="00657134" w:rsidP="00DA31F9">
            <w:pPr>
              <w:spacing w:line="0" w:lineRule="atLeast"/>
              <w:jc w:val="both"/>
              <w:rPr>
                <w:rFonts w:ascii="Calibri" w:eastAsia="Arial" w:hAnsi="Calibri" w:cs="Calibri"/>
              </w:rPr>
            </w:pPr>
          </w:p>
        </w:tc>
        <w:tc>
          <w:tcPr>
            <w:tcW w:w="2584" w:type="dxa"/>
            <w:gridSpan w:val="2"/>
            <w:tcBorders>
              <w:bottom w:val="single" w:sz="8" w:space="0" w:color="auto"/>
            </w:tcBorders>
            <w:shd w:val="clear" w:color="auto" w:fill="auto"/>
            <w:vAlign w:val="bottom"/>
          </w:tcPr>
          <w:p w14:paraId="40BB94AF" w14:textId="3921F7AE" w:rsidR="00657134" w:rsidRPr="00DF2C7A" w:rsidRDefault="008F1208" w:rsidP="005571B3">
            <w:pPr>
              <w:spacing w:line="0" w:lineRule="atLeast"/>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Basic</w:t>
            </w:r>
            <w:proofErr w:type="gramEnd"/>
            <w:r w:rsidRPr="00DF2C7A">
              <w:rPr>
                <w:rFonts w:asciiTheme="minorHAnsi" w:hAnsiTheme="minorHAnsi" w:cstheme="minorHAnsi"/>
              </w:rPr>
              <w:t>_annum</w:t>
            </w:r>
            <w:proofErr w:type="spellEnd"/>
            <w:r w:rsidRPr="00DF2C7A">
              <w:rPr>
                <w:rFonts w:asciiTheme="minorHAnsi" w:hAnsiTheme="minorHAnsi" w:cstheme="minorHAnsi"/>
              </w:rPr>
              <w:t xml:space="preserve"> }}</w:t>
            </w:r>
          </w:p>
        </w:tc>
        <w:tc>
          <w:tcPr>
            <w:tcW w:w="101" w:type="dxa"/>
            <w:gridSpan w:val="3"/>
            <w:tcBorders>
              <w:bottom w:val="single" w:sz="8" w:space="0" w:color="auto"/>
              <w:right w:val="single" w:sz="8" w:space="0" w:color="auto"/>
            </w:tcBorders>
            <w:shd w:val="clear" w:color="auto" w:fill="auto"/>
            <w:vAlign w:val="bottom"/>
          </w:tcPr>
          <w:p w14:paraId="7743CF51" w14:textId="77777777" w:rsidR="00657134" w:rsidRPr="00DF7A0D" w:rsidRDefault="00657134" w:rsidP="00DA31F9">
            <w:pPr>
              <w:spacing w:line="0" w:lineRule="atLeast"/>
              <w:jc w:val="right"/>
              <w:rPr>
                <w:rFonts w:ascii="Calibri" w:eastAsia="Arial" w:hAnsi="Calibri" w:cs="Calibri"/>
              </w:rPr>
            </w:pPr>
          </w:p>
        </w:tc>
        <w:tc>
          <w:tcPr>
            <w:tcW w:w="2912" w:type="dxa"/>
            <w:gridSpan w:val="4"/>
            <w:tcBorders>
              <w:bottom w:val="single" w:sz="8" w:space="0" w:color="auto"/>
            </w:tcBorders>
            <w:shd w:val="clear" w:color="auto" w:fill="auto"/>
            <w:vAlign w:val="bottom"/>
          </w:tcPr>
          <w:p w14:paraId="7F755D25" w14:textId="49986ACE" w:rsidR="00657134" w:rsidRPr="00DF2C7A" w:rsidRDefault="00DF2C7A" w:rsidP="00DA31F9">
            <w:pPr>
              <w:spacing w:line="0" w:lineRule="atLeast"/>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Basic</w:t>
            </w:r>
            <w:proofErr w:type="gramEnd"/>
            <w:r w:rsidRPr="00DF2C7A">
              <w:rPr>
                <w:rFonts w:asciiTheme="minorHAnsi" w:hAnsiTheme="minorHAnsi" w:cstheme="minorHAnsi"/>
              </w:rPr>
              <w:t>_month</w:t>
            </w:r>
            <w:proofErr w:type="spellEnd"/>
            <w:r w:rsidRPr="00DF2C7A">
              <w:rPr>
                <w:rFonts w:asciiTheme="minorHAnsi" w:hAnsiTheme="minorHAnsi" w:cstheme="minorHAnsi"/>
              </w:rPr>
              <w:t xml:space="preserve"> }}</w:t>
            </w:r>
          </w:p>
        </w:tc>
        <w:tc>
          <w:tcPr>
            <w:tcW w:w="30" w:type="dxa"/>
            <w:tcBorders>
              <w:bottom w:val="single" w:sz="8" w:space="0" w:color="auto"/>
              <w:right w:val="single" w:sz="8" w:space="0" w:color="auto"/>
            </w:tcBorders>
            <w:shd w:val="clear" w:color="auto" w:fill="auto"/>
            <w:vAlign w:val="bottom"/>
          </w:tcPr>
          <w:p w14:paraId="5483450F" w14:textId="77777777" w:rsidR="00657134" w:rsidRPr="00DF7A0D" w:rsidRDefault="00657134" w:rsidP="00DA31F9">
            <w:pPr>
              <w:spacing w:line="0" w:lineRule="atLeast"/>
              <w:jc w:val="both"/>
              <w:rPr>
                <w:rFonts w:ascii="Calibri" w:hAnsi="Calibri" w:cs="Calibri"/>
              </w:rPr>
            </w:pPr>
          </w:p>
        </w:tc>
      </w:tr>
      <w:tr w:rsidR="00657134" w:rsidRPr="00DF7A0D" w14:paraId="52A10689" w14:textId="77777777" w:rsidTr="007418FE">
        <w:trPr>
          <w:trHeight w:val="396"/>
        </w:trPr>
        <w:tc>
          <w:tcPr>
            <w:tcW w:w="3506" w:type="dxa"/>
            <w:gridSpan w:val="3"/>
            <w:tcBorders>
              <w:left w:val="single" w:sz="8" w:space="0" w:color="auto"/>
              <w:bottom w:val="single" w:sz="8" w:space="0" w:color="auto"/>
              <w:right w:val="single" w:sz="8" w:space="0" w:color="auto"/>
            </w:tcBorders>
            <w:shd w:val="clear" w:color="auto" w:fill="auto"/>
            <w:vAlign w:val="bottom"/>
          </w:tcPr>
          <w:p w14:paraId="6D57AA09" w14:textId="77777777" w:rsidR="00657134" w:rsidRPr="00DF7A0D" w:rsidRDefault="00657134" w:rsidP="00DA31F9">
            <w:pPr>
              <w:spacing w:line="0" w:lineRule="atLeast"/>
              <w:ind w:left="100"/>
              <w:jc w:val="both"/>
              <w:rPr>
                <w:rFonts w:ascii="Calibri" w:eastAsia="Arial" w:hAnsi="Calibri" w:cs="Calibri"/>
              </w:rPr>
            </w:pPr>
            <w:r w:rsidRPr="00DF7A0D">
              <w:rPr>
                <w:rFonts w:ascii="Calibri" w:eastAsia="Arial" w:hAnsi="Calibri" w:cs="Calibri"/>
              </w:rPr>
              <w:t>HRA</w:t>
            </w:r>
          </w:p>
        </w:tc>
        <w:tc>
          <w:tcPr>
            <w:tcW w:w="30" w:type="dxa"/>
            <w:tcBorders>
              <w:bottom w:val="single" w:sz="8" w:space="0" w:color="auto"/>
            </w:tcBorders>
            <w:shd w:val="clear" w:color="auto" w:fill="auto"/>
            <w:vAlign w:val="bottom"/>
          </w:tcPr>
          <w:p w14:paraId="57230A89" w14:textId="77777777" w:rsidR="00657134" w:rsidRPr="00DF7A0D" w:rsidRDefault="00657134" w:rsidP="00DA31F9">
            <w:pPr>
              <w:spacing w:line="0" w:lineRule="atLeast"/>
              <w:jc w:val="both"/>
              <w:rPr>
                <w:rFonts w:ascii="Calibri" w:eastAsia="Arial" w:hAnsi="Calibri" w:cs="Calibri"/>
              </w:rPr>
            </w:pPr>
          </w:p>
        </w:tc>
        <w:tc>
          <w:tcPr>
            <w:tcW w:w="2584" w:type="dxa"/>
            <w:gridSpan w:val="2"/>
            <w:tcBorders>
              <w:bottom w:val="single" w:sz="8" w:space="0" w:color="auto"/>
            </w:tcBorders>
            <w:shd w:val="clear" w:color="auto" w:fill="auto"/>
            <w:vAlign w:val="bottom"/>
          </w:tcPr>
          <w:p w14:paraId="76581FEE" w14:textId="300E4FB4" w:rsidR="00657134" w:rsidRPr="00DF2C7A" w:rsidRDefault="008F1208" w:rsidP="00DA31F9">
            <w:pPr>
              <w:spacing w:line="0" w:lineRule="atLeast"/>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HRA</w:t>
            </w:r>
            <w:proofErr w:type="gramEnd"/>
            <w:r w:rsidRPr="00DF2C7A">
              <w:rPr>
                <w:rFonts w:asciiTheme="minorHAnsi" w:hAnsiTheme="minorHAnsi" w:cstheme="minorHAnsi"/>
              </w:rPr>
              <w:t>_annum</w:t>
            </w:r>
            <w:proofErr w:type="spellEnd"/>
            <w:r w:rsidRPr="00DF2C7A">
              <w:rPr>
                <w:rFonts w:asciiTheme="minorHAnsi" w:hAnsiTheme="minorHAnsi" w:cstheme="minorHAnsi"/>
              </w:rPr>
              <w:t xml:space="preserve"> }}</w:t>
            </w:r>
          </w:p>
        </w:tc>
        <w:tc>
          <w:tcPr>
            <w:tcW w:w="101" w:type="dxa"/>
            <w:gridSpan w:val="3"/>
            <w:tcBorders>
              <w:bottom w:val="single" w:sz="8" w:space="0" w:color="auto"/>
              <w:right w:val="single" w:sz="8" w:space="0" w:color="auto"/>
            </w:tcBorders>
            <w:shd w:val="clear" w:color="auto" w:fill="auto"/>
            <w:vAlign w:val="bottom"/>
          </w:tcPr>
          <w:p w14:paraId="2DCDD876" w14:textId="77777777" w:rsidR="00657134" w:rsidRPr="00DF7A0D" w:rsidRDefault="00657134" w:rsidP="00DA31F9">
            <w:pPr>
              <w:spacing w:line="0" w:lineRule="atLeast"/>
              <w:rPr>
                <w:rFonts w:ascii="Calibri" w:eastAsia="Arial" w:hAnsi="Calibri" w:cs="Calibri"/>
              </w:rPr>
            </w:pPr>
          </w:p>
        </w:tc>
        <w:tc>
          <w:tcPr>
            <w:tcW w:w="2912" w:type="dxa"/>
            <w:gridSpan w:val="4"/>
            <w:tcBorders>
              <w:bottom w:val="single" w:sz="8" w:space="0" w:color="auto"/>
            </w:tcBorders>
            <w:shd w:val="clear" w:color="auto" w:fill="auto"/>
            <w:vAlign w:val="bottom"/>
          </w:tcPr>
          <w:p w14:paraId="4CF5E907" w14:textId="40C59B9F" w:rsidR="00657134" w:rsidRPr="00DF2C7A" w:rsidRDefault="00DF2C7A" w:rsidP="00DA31F9">
            <w:pPr>
              <w:spacing w:line="0" w:lineRule="atLeast"/>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HRA</w:t>
            </w:r>
            <w:proofErr w:type="gramEnd"/>
            <w:r w:rsidRPr="00DF2C7A">
              <w:rPr>
                <w:rFonts w:asciiTheme="minorHAnsi" w:hAnsiTheme="minorHAnsi" w:cstheme="minorHAnsi"/>
              </w:rPr>
              <w:t>_month</w:t>
            </w:r>
            <w:proofErr w:type="spellEnd"/>
            <w:r w:rsidRPr="00DF2C7A">
              <w:rPr>
                <w:rFonts w:asciiTheme="minorHAnsi" w:hAnsiTheme="minorHAnsi" w:cstheme="minorHAnsi"/>
              </w:rPr>
              <w:t xml:space="preserve"> }}</w:t>
            </w:r>
          </w:p>
        </w:tc>
        <w:tc>
          <w:tcPr>
            <w:tcW w:w="30" w:type="dxa"/>
            <w:tcBorders>
              <w:bottom w:val="single" w:sz="8" w:space="0" w:color="auto"/>
              <w:right w:val="single" w:sz="8" w:space="0" w:color="auto"/>
            </w:tcBorders>
            <w:shd w:val="clear" w:color="auto" w:fill="auto"/>
            <w:vAlign w:val="bottom"/>
          </w:tcPr>
          <w:p w14:paraId="10F99A4C" w14:textId="77777777" w:rsidR="00657134" w:rsidRPr="00DF7A0D" w:rsidRDefault="00657134" w:rsidP="00DA31F9">
            <w:pPr>
              <w:spacing w:line="0" w:lineRule="atLeast"/>
              <w:jc w:val="both"/>
              <w:rPr>
                <w:rFonts w:ascii="Calibri" w:hAnsi="Calibri" w:cs="Calibri"/>
              </w:rPr>
            </w:pPr>
          </w:p>
        </w:tc>
      </w:tr>
      <w:tr w:rsidR="00657134" w:rsidRPr="00DF7A0D" w14:paraId="6BDEBED3" w14:textId="77777777" w:rsidTr="007418FE">
        <w:trPr>
          <w:trHeight w:val="395"/>
        </w:trPr>
        <w:tc>
          <w:tcPr>
            <w:tcW w:w="3506" w:type="dxa"/>
            <w:gridSpan w:val="3"/>
            <w:tcBorders>
              <w:left w:val="single" w:sz="8" w:space="0" w:color="auto"/>
              <w:bottom w:val="single" w:sz="8" w:space="0" w:color="auto"/>
              <w:right w:val="single" w:sz="8" w:space="0" w:color="auto"/>
            </w:tcBorders>
            <w:shd w:val="clear" w:color="auto" w:fill="auto"/>
            <w:vAlign w:val="bottom"/>
          </w:tcPr>
          <w:p w14:paraId="0684A711" w14:textId="77777777" w:rsidR="00657134" w:rsidRPr="00DF7A0D" w:rsidRDefault="00657134" w:rsidP="00DA31F9">
            <w:pPr>
              <w:spacing w:line="0" w:lineRule="atLeast"/>
              <w:ind w:left="100"/>
              <w:jc w:val="both"/>
              <w:rPr>
                <w:rFonts w:ascii="Calibri" w:eastAsia="Arial" w:hAnsi="Calibri" w:cs="Calibri"/>
              </w:rPr>
            </w:pPr>
            <w:r w:rsidRPr="00DF7A0D">
              <w:rPr>
                <w:rFonts w:ascii="Calibri" w:eastAsia="Arial" w:hAnsi="Calibri" w:cs="Calibri"/>
              </w:rPr>
              <w:t>Conveyance</w:t>
            </w:r>
          </w:p>
        </w:tc>
        <w:tc>
          <w:tcPr>
            <w:tcW w:w="30" w:type="dxa"/>
            <w:tcBorders>
              <w:bottom w:val="single" w:sz="8" w:space="0" w:color="auto"/>
            </w:tcBorders>
            <w:shd w:val="clear" w:color="auto" w:fill="auto"/>
            <w:vAlign w:val="bottom"/>
          </w:tcPr>
          <w:p w14:paraId="2A09DCDE" w14:textId="77777777" w:rsidR="00657134" w:rsidRPr="00DF7A0D" w:rsidRDefault="00657134" w:rsidP="00DA31F9">
            <w:pPr>
              <w:spacing w:line="0" w:lineRule="atLeast"/>
              <w:jc w:val="both"/>
              <w:rPr>
                <w:rFonts w:ascii="Calibri" w:eastAsia="Arial" w:hAnsi="Calibri" w:cs="Calibri"/>
              </w:rPr>
            </w:pPr>
          </w:p>
        </w:tc>
        <w:tc>
          <w:tcPr>
            <w:tcW w:w="2584" w:type="dxa"/>
            <w:gridSpan w:val="2"/>
            <w:tcBorders>
              <w:bottom w:val="single" w:sz="8" w:space="0" w:color="auto"/>
            </w:tcBorders>
            <w:shd w:val="clear" w:color="auto" w:fill="auto"/>
            <w:vAlign w:val="bottom"/>
          </w:tcPr>
          <w:p w14:paraId="576AF222" w14:textId="6B588411" w:rsidR="00657134" w:rsidRPr="00DF2C7A" w:rsidRDefault="00A1131C" w:rsidP="00DA31F9">
            <w:pPr>
              <w:spacing w:line="0" w:lineRule="atLeast"/>
              <w:jc w:val="right"/>
              <w:rPr>
                <w:rFonts w:asciiTheme="minorHAnsi" w:eastAsia="Arial" w:hAnsiTheme="minorHAnsi" w:cstheme="minorHAnsi"/>
              </w:rPr>
            </w:pPr>
            <w:r>
              <w:rPr>
                <w:rFonts w:ascii="Calibri" w:eastAsia="Arial" w:hAnsi="Calibri" w:cs="Calibri"/>
              </w:rPr>
              <w:t>14</w:t>
            </w:r>
            <w:r w:rsidRPr="00DF7A0D">
              <w:rPr>
                <w:rFonts w:ascii="Calibri" w:eastAsia="Arial" w:hAnsi="Calibri" w:cs="Calibri"/>
              </w:rPr>
              <w:t>,</w:t>
            </w:r>
            <w:r>
              <w:rPr>
                <w:rFonts w:ascii="Calibri" w:eastAsia="Arial" w:hAnsi="Calibri" w:cs="Calibri"/>
              </w:rPr>
              <w:t>4</w:t>
            </w:r>
            <w:r w:rsidRPr="00DF7A0D">
              <w:rPr>
                <w:rFonts w:ascii="Calibri" w:eastAsia="Arial" w:hAnsi="Calibri" w:cs="Calibri"/>
              </w:rPr>
              <w:t>00.00</w:t>
            </w:r>
          </w:p>
        </w:tc>
        <w:tc>
          <w:tcPr>
            <w:tcW w:w="101" w:type="dxa"/>
            <w:gridSpan w:val="3"/>
            <w:tcBorders>
              <w:bottom w:val="single" w:sz="8" w:space="0" w:color="auto"/>
              <w:right w:val="single" w:sz="8" w:space="0" w:color="auto"/>
            </w:tcBorders>
            <w:shd w:val="clear" w:color="auto" w:fill="auto"/>
            <w:vAlign w:val="bottom"/>
          </w:tcPr>
          <w:p w14:paraId="3CD7F91D" w14:textId="77777777" w:rsidR="00657134" w:rsidRPr="00DF7A0D" w:rsidRDefault="00657134" w:rsidP="00DA31F9">
            <w:pPr>
              <w:spacing w:line="0" w:lineRule="atLeast"/>
              <w:jc w:val="right"/>
              <w:rPr>
                <w:rFonts w:ascii="Calibri" w:eastAsia="Arial" w:hAnsi="Calibri" w:cs="Calibri"/>
              </w:rPr>
            </w:pPr>
          </w:p>
        </w:tc>
        <w:tc>
          <w:tcPr>
            <w:tcW w:w="2912" w:type="dxa"/>
            <w:gridSpan w:val="4"/>
            <w:tcBorders>
              <w:bottom w:val="single" w:sz="8" w:space="0" w:color="auto"/>
            </w:tcBorders>
            <w:shd w:val="clear" w:color="auto" w:fill="auto"/>
            <w:vAlign w:val="bottom"/>
          </w:tcPr>
          <w:p w14:paraId="447CA38E" w14:textId="602CD4F6" w:rsidR="00657134" w:rsidRPr="00DF2C7A" w:rsidRDefault="007C3DE5" w:rsidP="00DA31F9">
            <w:pPr>
              <w:spacing w:line="0" w:lineRule="atLeast"/>
              <w:jc w:val="right"/>
              <w:rPr>
                <w:rFonts w:asciiTheme="minorHAnsi" w:eastAsia="Arial" w:hAnsiTheme="minorHAnsi" w:cstheme="minorHAnsi"/>
              </w:rPr>
            </w:pPr>
            <w:r>
              <w:rPr>
                <w:rFonts w:asciiTheme="minorHAnsi" w:eastAsia="Arial" w:hAnsiTheme="minorHAnsi" w:cstheme="minorHAnsi"/>
              </w:rPr>
              <w:t>1</w:t>
            </w:r>
            <w:r w:rsidR="00A1131C">
              <w:rPr>
                <w:rFonts w:asciiTheme="minorHAnsi" w:eastAsia="Arial" w:hAnsiTheme="minorHAnsi" w:cstheme="minorHAnsi"/>
              </w:rPr>
              <w:t>,</w:t>
            </w:r>
            <w:r>
              <w:rPr>
                <w:rFonts w:asciiTheme="minorHAnsi" w:eastAsia="Arial" w:hAnsiTheme="minorHAnsi" w:cstheme="minorHAnsi"/>
              </w:rPr>
              <w:t>200.00</w:t>
            </w:r>
          </w:p>
        </w:tc>
        <w:tc>
          <w:tcPr>
            <w:tcW w:w="30" w:type="dxa"/>
            <w:tcBorders>
              <w:bottom w:val="single" w:sz="8" w:space="0" w:color="auto"/>
              <w:right w:val="single" w:sz="8" w:space="0" w:color="auto"/>
            </w:tcBorders>
            <w:shd w:val="clear" w:color="auto" w:fill="auto"/>
            <w:vAlign w:val="bottom"/>
          </w:tcPr>
          <w:p w14:paraId="7C9B4624" w14:textId="77777777" w:rsidR="00657134" w:rsidRPr="00DF7A0D" w:rsidRDefault="00657134" w:rsidP="00DA31F9">
            <w:pPr>
              <w:spacing w:line="0" w:lineRule="atLeast"/>
              <w:jc w:val="both"/>
              <w:rPr>
                <w:rFonts w:ascii="Calibri" w:hAnsi="Calibri" w:cs="Calibri"/>
              </w:rPr>
            </w:pPr>
          </w:p>
        </w:tc>
      </w:tr>
      <w:tr w:rsidR="00657134" w:rsidRPr="00DF7A0D" w14:paraId="5BDBB5ED" w14:textId="77777777" w:rsidTr="007418FE">
        <w:trPr>
          <w:trHeight w:val="396"/>
        </w:trPr>
        <w:tc>
          <w:tcPr>
            <w:tcW w:w="3506" w:type="dxa"/>
            <w:gridSpan w:val="3"/>
            <w:tcBorders>
              <w:left w:val="single" w:sz="8" w:space="0" w:color="auto"/>
              <w:bottom w:val="single" w:sz="8" w:space="0" w:color="auto"/>
              <w:right w:val="single" w:sz="8" w:space="0" w:color="auto"/>
            </w:tcBorders>
            <w:shd w:val="clear" w:color="auto" w:fill="auto"/>
            <w:vAlign w:val="bottom"/>
          </w:tcPr>
          <w:p w14:paraId="5B4B8648" w14:textId="77777777" w:rsidR="00657134" w:rsidRPr="00DF7A0D" w:rsidRDefault="00657134" w:rsidP="00DA31F9">
            <w:pPr>
              <w:spacing w:line="0" w:lineRule="atLeast"/>
              <w:ind w:left="100"/>
              <w:jc w:val="both"/>
              <w:rPr>
                <w:rFonts w:ascii="Calibri" w:eastAsia="Arial" w:hAnsi="Calibri" w:cs="Calibri"/>
              </w:rPr>
            </w:pPr>
            <w:r w:rsidRPr="00DF7A0D">
              <w:rPr>
                <w:rFonts w:ascii="Calibri" w:eastAsia="Arial" w:hAnsi="Calibri" w:cs="Calibri"/>
              </w:rPr>
              <w:t>Performance Linked Incentives</w:t>
            </w:r>
          </w:p>
        </w:tc>
        <w:tc>
          <w:tcPr>
            <w:tcW w:w="30" w:type="dxa"/>
            <w:tcBorders>
              <w:bottom w:val="single" w:sz="8" w:space="0" w:color="auto"/>
            </w:tcBorders>
            <w:shd w:val="clear" w:color="auto" w:fill="auto"/>
            <w:vAlign w:val="bottom"/>
          </w:tcPr>
          <w:p w14:paraId="7B6B6C11" w14:textId="77777777" w:rsidR="00657134" w:rsidRPr="00DF7A0D" w:rsidRDefault="00657134" w:rsidP="00DA31F9">
            <w:pPr>
              <w:spacing w:line="0" w:lineRule="atLeast"/>
              <w:jc w:val="both"/>
              <w:rPr>
                <w:rFonts w:ascii="Calibri" w:eastAsia="Arial" w:hAnsi="Calibri" w:cs="Calibri"/>
              </w:rPr>
            </w:pPr>
          </w:p>
        </w:tc>
        <w:tc>
          <w:tcPr>
            <w:tcW w:w="2584" w:type="dxa"/>
            <w:gridSpan w:val="2"/>
            <w:tcBorders>
              <w:bottom w:val="single" w:sz="8" w:space="0" w:color="auto"/>
            </w:tcBorders>
            <w:shd w:val="clear" w:color="auto" w:fill="auto"/>
            <w:vAlign w:val="bottom"/>
          </w:tcPr>
          <w:p w14:paraId="631DC84D" w14:textId="6C91C8BD" w:rsidR="00657134" w:rsidRPr="00DF2C7A" w:rsidRDefault="008F1208" w:rsidP="00DA31F9">
            <w:pPr>
              <w:spacing w:line="0" w:lineRule="atLeast"/>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Performance</w:t>
            </w:r>
            <w:proofErr w:type="gramEnd"/>
            <w:r w:rsidRPr="00DF2C7A">
              <w:rPr>
                <w:rFonts w:asciiTheme="minorHAnsi" w:hAnsiTheme="minorHAnsi" w:cstheme="minorHAnsi"/>
              </w:rPr>
              <w:t>_Incentives_annum</w:t>
            </w:r>
            <w:proofErr w:type="spellEnd"/>
            <w:r w:rsidRPr="00DF2C7A">
              <w:rPr>
                <w:rFonts w:asciiTheme="minorHAnsi" w:hAnsiTheme="minorHAnsi" w:cstheme="minorHAnsi"/>
              </w:rPr>
              <w:t xml:space="preserve"> }}</w:t>
            </w:r>
          </w:p>
        </w:tc>
        <w:tc>
          <w:tcPr>
            <w:tcW w:w="101" w:type="dxa"/>
            <w:gridSpan w:val="3"/>
            <w:tcBorders>
              <w:bottom w:val="single" w:sz="8" w:space="0" w:color="auto"/>
              <w:right w:val="single" w:sz="8" w:space="0" w:color="auto"/>
            </w:tcBorders>
            <w:shd w:val="clear" w:color="auto" w:fill="auto"/>
            <w:vAlign w:val="bottom"/>
          </w:tcPr>
          <w:p w14:paraId="089A2331" w14:textId="77777777" w:rsidR="00657134" w:rsidRPr="00DF7A0D" w:rsidRDefault="00657134" w:rsidP="00DA31F9">
            <w:pPr>
              <w:spacing w:line="0" w:lineRule="atLeast"/>
              <w:jc w:val="right"/>
              <w:rPr>
                <w:rFonts w:ascii="Calibri" w:eastAsia="Arial" w:hAnsi="Calibri" w:cs="Calibri"/>
              </w:rPr>
            </w:pPr>
          </w:p>
        </w:tc>
        <w:tc>
          <w:tcPr>
            <w:tcW w:w="2912" w:type="dxa"/>
            <w:gridSpan w:val="4"/>
            <w:tcBorders>
              <w:bottom w:val="single" w:sz="8" w:space="0" w:color="auto"/>
            </w:tcBorders>
            <w:shd w:val="clear" w:color="auto" w:fill="auto"/>
            <w:vAlign w:val="bottom"/>
          </w:tcPr>
          <w:p w14:paraId="1C44D3E3" w14:textId="37D75697" w:rsidR="00657134" w:rsidRPr="00DF2C7A" w:rsidRDefault="008F1208" w:rsidP="00DA31F9">
            <w:pPr>
              <w:spacing w:line="0" w:lineRule="atLeast"/>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Performance</w:t>
            </w:r>
            <w:proofErr w:type="gramEnd"/>
            <w:r w:rsidRPr="00DF2C7A">
              <w:rPr>
                <w:rFonts w:asciiTheme="minorHAnsi" w:hAnsiTheme="minorHAnsi" w:cstheme="minorHAnsi"/>
              </w:rPr>
              <w:t>_Incentives_month</w:t>
            </w:r>
            <w:proofErr w:type="spellEnd"/>
            <w:r w:rsidRPr="00DF2C7A">
              <w:rPr>
                <w:rFonts w:asciiTheme="minorHAnsi" w:hAnsiTheme="minorHAnsi" w:cstheme="minorHAnsi"/>
              </w:rPr>
              <w:t xml:space="preserve"> }}</w:t>
            </w:r>
          </w:p>
        </w:tc>
        <w:tc>
          <w:tcPr>
            <w:tcW w:w="30" w:type="dxa"/>
            <w:tcBorders>
              <w:bottom w:val="single" w:sz="8" w:space="0" w:color="auto"/>
              <w:right w:val="single" w:sz="8" w:space="0" w:color="auto"/>
            </w:tcBorders>
            <w:shd w:val="clear" w:color="auto" w:fill="auto"/>
            <w:vAlign w:val="bottom"/>
          </w:tcPr>
          <w:p w14:paraId="17817113" w14:textId="77777777" w:rsidR="00657134" w:rsidRPr="00DF7A0D" w:rsidRDefault="00657134" w:rsidP="00DA31F9">
            <w:pPr>
              <w:spacing w:line="0" w:lineRule="atLeast"/>
              <w:jc w:val="both"/>
              <w:rPr>
                <w:rFonts w:ascii="Calibri" w:hAnsi="Calibri" w:cs="Calibri"/>
              </w:rPr>
            </w:pPr>
          </w:p>
        </w:tc>
      </w:tr>
      <w:tr w:rsidR="00657134" w:rsidRPr="00DF7A0D" w14:paraId="171D0D11" w14:textId="77777777" w:rsidTr="007418FE">
        <w:trPr>
          <w:trHeight w:val="395"/>
        </w:trPr>
        <w:tc>
          <w:tcPr>
            <w:tcW w:w="3506" w:type="dxa"/>
            <w:gridSpan w:val="3"/>
            <w:tcBorders>
              <w:left w:val="single" w:sz="8" w:space="0" w:color="auto"/>
              <w:bottom w:val="single" w:sz="8" w:space="0" w:color="auto"/>
              <w:right w:val="single" w:sz="8" w:space="0" w:color="auto"/>
            </w:tcBorders>
            <w:shd w:val="clear" w:color="auto" w:fill="auto"/>
            <w:vAlign w:val="bottom"/>
          </w:tcPr>
          <w:p w14:paraId="16DF1EA4" w14:textId="77777777" w:rsidR="00657134" w:rsidRPr="00DF7A0D" w:rsidRDefault="00657134" w:rsidP="00DA31F9">
            <w:pPr>
              <w:spacing w:line="0" w:lineRule="atLeast"/>
              <w:ind w:left="100"/>
              <w:jc w:val="both"/>
              <w:rPr>
                <w:rFonts w:ascii="Calibri" w:eastAsia="Arial" w:hAnsi="Calibri" w:cs="Calibri"/>
              </w:rPr>
            </w:pPr>
            <w:r w:rsidRPr="00DF7A0D">
              <w:rPr>
                <w:rFonts w:ascii="Calibri" w:eastAsia="Arial" w:hAnsi="Calibri" w:cs="Calibri"/>
              </w:rPr>
              <w:t>Special Allowance</w:t>
            </w:r>
          </w:p>
        </w:tc>
        <w:tc>
          <w:tcPr>
            <w:tcW w:w="30" w:type="dxa"/>
            <w:tcBorders>
              <w:bottom w:val="single" w:sz="8" w:space="0" w:color="auto"/>
            </w:tcBorders>
            <w:shd w:val="clear" w:color="auto" w:fill="auto"/>
            <w:vAlign w:val="bottom"/>
          </w:tcPr>
          <w:p w14:paraId="08A72F61" w14:textId="77777777" w:rsidR="00657134" w:rsidRPr="00DF7A0D" w:rsidRDefault="00657134" w:rsidP="00DA31F9">
            <w:pPr>
              <w:spacing w:line="0" w:lineRule="atLeast"/>
              <w:jc w:val="both"/>
              <w:rPr>
                <w:rFonts w:ascii="Calibri" w:eastAsia="Arial" w:hAnsi="Calibri" w:cs="Calibri"/>
              </w:rPr>
            </w:pPr>
          </w:p>
        </w:tc>
        <w:tc>
          <w:tcPr>
            <w:tcW w:w="2584" w:type="dxa"/>
            <w:gridSpan w:val="2"/>
            <w:tcBorders>
              <w:bottom w:val="single" w:sz="8" w:space="0" w:color="auto"/>
            </w:tcBorders>
            <w:shd w:val="clear" w:color="auto" w:fill="auto"/>
            <w:vAlign w:val="bottom"/>
          </w:tcPr>
          <w:p w14:paraId="10D15FC0" w14:textId="64515AD5" w:rsidR="00657134" w:rsidRPr="00DF2C7A" w:rsidRDefault="008F1208" w:rsidP="00DA31F9">
            <w:pPr>
              <w:spacing w:line="0" w:lineRule="atLeast"/>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Special</w:t>
            </w:r>
            <w:proofErr w:type="gramEnd"/>
            <w:r w:rsidRPr="00DF2C7A">
              <w:rPr>
                <w:rFonts w:asciiTheme="minorHAnsi" w:hAnsiTheme="minorHAnsi" w:cstheme="minorHAnsi"/>
              </w:rPr>
              <w:t>_Allowance_annum</w:t>
            </w:r>
            <w:proofErr w:type="spellEnd"/>
            <w:r w:rsidRPr="00DF2C7A">
              <w:rPr>
                <w:rFonts w:asciiTheme="minorHAnsi" w:hAnsiTheme="minorHAnsi" w:cstheme="minorHAnsi"/>
              </w:rPr>
              <w:t xml:space="preserve"> }}</w:t>
            </w:r>
          </w:p>
        </w:tc>
        <w:tc>
          <w:tcPr>
            <w:tcW w:w="101" w:type="dxa"/>
            <w:gridSpan w:val="3"/>
            <w:tcBorders>
              <w:bottom w:val="single" w:sz="8" w:space="0" w:color="auto"/>
              <w:right w:val="single" w:sz="8" w:space="0" w:color="auto"/>
            </w:tcBorders>
            <w:shd w:val="clear" w:color="auto" w:fill="auto"/>
            <w:vAlign w:val="bottom"/>
          </w:tcPr>
          <w:p w14:paraId="4B53157A" w14:textId="77777777" w:rsidR="00657134" w:rsidRPr="00DF7A0D" w:rsidRDefault="00657134" w:rsidP="00DA31F9">
            <w:pPr>
              <w:spacing w:line="0" w:lineRule="atLeast"/>
              <w:jc w:val="right"/>
              <w:rPr>
                <w:rFonts w:ascii="Calibri" w:eastAsia="Arial" w:hAnsi="Calibri" w:cs="Calibri"/>
              </w:rPr>
            </w:pPr>
          </w:p>
        </w:tc>
        <w:tc>
          <w:tcPr>
            <w:tcW w:w="2912" w:type="dxa"/>
            <w:gridSpan w:val="4"/>
            <w:tcBorders>
              <w:bottom w:val="single" w:sz="8" w:space="0" w:color="auto"/>
            </w:tcBorders>
            <w:shd w:val="clear" w:color="auto" w:fill="auto"/>
            <w:vAlign w:val="bottom"/>
          </w:tcPr>
          <w:p w14:paraId="4D6BC329" w14:textId="0F1D26C9" w:rsidR="00657134" w:rsidRPr="00DF2C7A" w:rsidRDefault="008F1208" w:rsidP="00DA31F9">
            <w:pPr>
              <w:spacing w:line="0" w:lineRule="atLeast"/>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Special</w:t>
            </w:r>
            <w:proofErr w:type="gramEnd"/>
            <w:r w:rsidRPr="00DF2C7A">
              <w:rPr>
                <w:rFonts w:asciiTheme="minorHAnsi" w:hAnsiTheme="minorHAnsi" w:cstheme="minorHAnsi"/>
              </w:rPr>
              <w:t>_Allowance_month</w:t>
            </w:r>
            <w:proofErr w:type="spellEnd"/>
            <w:r w:rsidRPr="00DF2C7A">
              <w:rPr>
                <w:rFonts w:asciiTheme="minorHAnsi" w:hAnsiTheme="minorHAnsi" w:cstheme="minorHAnsi"/>
              </w:rPr>
              <w:t xml:space="preserve"> }}</w:t>
            </w:r>
          </w:p>
        </w:tc>
        <w:tc>
          <w:tcPr>
            <w:tcW w:w="30" w:type="dxa"/>
            <w:tcBorders>
              <w:bottom w:val="single" w:sz="8" w:space="0" w:color="auto"/>
              <w:right w:val="single" w:sz="8" w:space="0" w:color="auto"/>
            </w:tcBorders>
            <w:shd w:val="clear" w:color="auto" w:fill="auto"/>
            <w:vAlign w:val="bottom"/>
          </w:tcPr>
          <w:p w14:paraId="3A2ACD91" w14:textId="77777777" w:rsidR="00657134" w:rsidRPr="00DF7A0D" w:rsidRDefault="00657134" w:rsidP="00DA31F9">
            <w:pPr>
              <w:spacing w:line="0" w:lineRule="atLeast"/>
              <w:jc w:val="both"/>
              <w:rPr>
                <w:rFonts w:ascii="Calibri" w:hAnsi="Calibri" w:cs="Calibri"/>
              </w:rPr>
            </w:pPr>
          </w:p>
        </w:tc>
      </w:tr>
      <w:tr w:rsidR="00657134" w:rsidRPr="00DF7A0D" w14:paraId="1890F422" w14:textId="77777777" w:rsidTr="007418FE">
        <w:trPr>
          <w:trHeight w:val="154"/>
        </w:trPr>
        <w:tc>
          <w:tcPr>
            <w:tcW w:w="3506" w:type="dxa"/>
            <w:gridSpan w:val="3"/>
            <w:tcBorders>
              <w:left w:val="single" w:sz="8" w:space="0" w:color="auto"/>
              <w:right w:val="single" w:sz="8" w:space="0" w:color="auto"/>
            </w:tcBorders>
            <w:shd w:val="clear" w:color="auto" w:fill="A6A6A6"/>
            <w:vAlign w:val="bottom"/>
          </w:tcPr>
          <w:p w14:paraId="508B1366" w14:textId="77777777" w:rsidR="00657134" w:rsidRPr="00DF7A0D" w:rsidRDefault="00657134" w:rsidP="00DA31F9">
            <w:pPr>
              <w:spacing w:line="0" w:lineRule="atLeast"/>
              <w:ind w:left="100"/>
              <w:jc w:val="both"/>
              <w:rPr>
                <w:rFonts w:ascii="Calibri" w:eastAsia="Arial" w:hAnsi="Calibri" w:cs="Calibri"/>
              </w:rPr>
            </w:pPr>
          </w:p>
        </w:tc>
        <w:tc>
          <w:tcPr>
            <w:tcW w:w="30" w:type="dxa"/>
            <w:shd w:val="clear" w:color="auto" w:fill="A6A6A6"/>
            <w:vAlign w:val="bottom"/>
          </w:tcPr>
          <w:p w14:paraId="0274222D" w14:textId="77777777" w:rsidR="00657134" w:rsidRPr="00DF7A0D" w:rsidRDefault="00657134" w:rsidP="00DA31F9">
            <w:pPr>
              <w:spacing w:line="0" w:lineRule="atLeast"/>
              <w:ind w:left="100"/>
              <w:jc w:val="both"/>
              <w:rPr>
                <w:rFonts w:ascii="Calibri" w:eastAsia="Arial" w:hAnsi="Calibri" w:cs="Calibri"/>
              </w:rPr>
            </w:pPr>
          </w:p>
        </w:tc>
        <w:tc>
          <w:tcPr>
            <w:tcW w:w="2584" w:type="dxa"/>
            <w:gridSpan w:val="2"/>
            <w:vMerge w:val="restart"/>
            <w:shd w:val="clear" w:color="auto" w:fill="A6A6A6"/>
            <w:vAlign w:val="bottom"/>
          </w:tcPr>
          <w:p w14:paraId="3C4FBDF6" w14:textId="775E1A77" w:rsidR="00657134" w:rsidRPr="00DF2C7A" w:rsidRDefault="008F1208" w:rsidP="005571B3">
            <w:pPr>
              <w:spacing w:line="236" w:lineRule="exact"/>
              <w:ind w:left="100"/>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Total</w:t>
            </w:r>
            <w:proofErr w:type="gramEnd"/>
            <w:r w:rsidRPr="00DF2C7A">
              <w:rPr>
                <w:rFonts w:asciiTheme="minorHAnsi" w:hAnsiTheme="minorHAnsi" w:cstheme="minorHAnsi"/>
              </w:rPr>
              <w:t>_CTC_annum</w:t>
            </w:r>
            <w:proofErr w:type="spellEnd"/>
            <w:r w:rsidRPr="00DF2C7A">
              <w:rPr>
                <w:rFonts w:asciiTheme="minorHAnsi" w:hAnsiTheme="minorHAnsi" w:cstheme="minorHAnsi"/>
              </w:rPr>
              <w:t xml:space="preserve"> }}</w:t>
            </w:r>
          </w:p>
        </w:tc>
        <w:tc>
          <w:tcPr>
            <w:tcW w:w="101" w:type="dxa"/>
            <w:gridSpan w:val="3"/>
            <w:tcBorders>
              <w:right w:val="single" w:sz="8" w:space="0" w:color="auto"/>
            </w:tcBorders>
            <w:shd w:val="clear" w:color="auto" w:fill="A6A6A6"/>
            <w:vAlign w:val="bottom"/>
          </w:tcPr>
          <w:p w14:paraId="5A376740" w14:textId="77777777" w:rsidR="00657134" w:rsidRPr="00DF2C7A" w:rsidRDefault="00657134" w:rsidP="00DA31F9">
            <w:pPr>
              <w:spacing w:line="0" w:lineRule="atLeast"/>
              <w:ind w:left="100"/>
              <w:jc w:val="right"/>
              <w:rPr>
                <w:rFonts w:asciiTheme="minorHAnsi" w:eastAsia="Arial" w:hAnsiTheme="minorHAnsi" w:cstheme="minorHAnsi"/>
              </w:rPr>
            </w:pPr>
          </w:p>
        </w:tc>
        <w:tc>
          <w:tcPr>
            <w:tcW w:w="2912" w:type="dxa"/>
            <w:gridSpan w:val="4"/>
            <w:shd w:val="clear" w:color="auto" w:fill="A6A6A6"/>
            <w:vAlign w:val="bottom"/>
          </w:tcPr>
          <w:p w14:paraId="1A80EDC6" w14:textId="77777777" w:rsidR="00657134" w:rsidRPr="00DF2C7A" w:rsidRDefault="00657134" w:rsidP="00DA31F9">
            <w:pPr>
              <w:spacing w:line="0" w:lineRule="atLeast"/>
              <w:ind w:left="100"/>
              <w:jc w:val="right"/>
              <w:rPr>
                <w:rFonts w:asciiTheme="minorHAnsi" w:eastAsia="Arial" w:hAnsiTheme="minorHAnsi" w:cstheme="minorHAnsi"/>
              </w:rPr>
            </w:pPr>
          </w:p>
        </w:tc>
        <w:tc>
          <w:tcPr>
            <w:tcW w:w="30" w:type="dxa"/>
            <w:tcBorders>
              <w:right w:val="single" w:sz="8" w:space="0" w:color="auto"/>
            </w:tcBorders>
            <w:shd w:val="clear" w:color="auto" w:fill="A6A6A6"/>
            <w:vAlign w:val="bottom"/>
          </w:tcPr>
          <w:p w14:paraId="5F2E9181" w14:textId="77777777" w:rsidR="00657134" w:rsidRPr="00DF7A0D" w:rsidRDefault="00657134" w:rsidP="00DA31F9">
            <w:pPr>
              <w:spacing w:line="0" w:lineRule="atLeast"/>
              <w:jc w:val="both"/>
              <w:rPr>
                <w:rFonts w:ascii="Calibri" w:hAnsi="Calibri" w:cs="Calibri"/>
              </w:rPr>
            </w:pPr>
          </w:p>
        </w:tc>
      </w:tr>
      <w:tr w:rsidR="00657134" w:rsidRPr="00DF7A0D" w14:paraId="71061BF9" w14:textId="77777777" w:rsidTr="007418FE">
        <w:trPr>
          <w:trHeight w:val="20"/>
        </w:trPr>
        <w:tc>
          <w:tcPr>
            <w:tcW w:w="98" w:type="dxa"/>
            <w:tcBorders>
              <w:left w:val="single" w:sz="8" w:space="0" w:color="auto"/>
            </w:tcBorders>
            <w:shd w:val="clear" w:color="auto" w:fill="A6A6A6"/>
            <w:vAlign w:val="bottom"/>
          </w:tcPr>
          <w:p w14:paraId="0BF26FE8" w14:textId="77777777" w:rsidR="00657134" w:rsidRPr="00DF7A0D" w:rsidRDefault="00657134" w:rsidP="00DA31F9">
            <w:pPr>
              <w:spacing w:line="20" w:lineRule="exact"/>
              <w:jc w:val="both"/>
              <w:rPr>
                <w:rFonts w:ascii="Calibri" w:hAnsi="Calibri" w:cs="Calibri"/>
              </w:rPr>
            </w:pPr>
          </w:p>
        </w:tc>
        <w:tc>
          <w:tcPr>
            <w:tcW w:w="2717" w:type="dxa"/>
            <w:vMerge w:val="restart"/>
            <w:shd w:val="clear" w:color="auto" w:fill="A6A6A6"/>
            <w:vAlign w:val="bottom"/>
          </w:tcPr>
          <w:p w14:paraId="6EBBC98E" w14:textId="77777777" w:rsidR="00657134" w:rsidRPr="00DF7A0D" w:rsidRDefault="00657134" w:rsidP="00DA31F9">
            <w:pPr>
              <w:spacing w:line="0" w:lineRule="atLeast"/>
              <w:ind w:left="100"/>
              <w:jc w:val="both"/>
              <w:rPr>
                <w:rFonts w:ascii="Calibri" w:eastAsia="Arial" w:hAnsi="Calibri" w:cs="Calibri"/>
              </w:rPr>
            </w:pPr>
            <w:r w:rsidRPr="00DF7A0D">
              <w:rPr>
                <w:rFonts w:ascii="Calibri" w:eastAsia="Arial" w:hAnsi="Calibri" w:cs="Calibri"/>
              </w:rPr>
              <w:t>Sub Total (A)</w:t>
            </w:r>
          </w:p>
        </w:tc>
        <w:tc>
          <w:tcPr>
            <w:tcW w:w="691" w:type="dxa"/>
            <w:tcBorders>
              <w:right w:val="single" w:sz="8" w:space="0" w:color="auto"/>
            </w:tcBorders>
            <w:shd w:val="clear" w:color="auto" w:fill="A6A6A6"/>
            <w:vAlign w:val="bottom"/>
          </w:tcPr>
          <w:p w14:paraId="35304838" w14:textId="77777777" w:rsidR="00657134" w:rsidRPr="00DF7A0D" w:rsidRDefault="00657134" w:rsidP="00DA31F9">
            <w:pPr>
              <w:spacing w:line="20" w:lineRule="exact"/>
              <w:ind w:left="100"/>
              <w:jc w:val="both"/>
              <w:rPr>
                <w:rFonts w:ascii="Calibri" w:eastAsia="Arial" w:hAnsi="Calibri" w:cs="Calibri"/>
              </w:rPr>
            </w:pPr>
          </w:p>
        </w:tc>
        <w:tc>
          <w:tcPr>
            <w:tcW w:w="30" w:type="dxa"/>
            <w:shd w:val="clear" w:color="auto" w:fill="A6A6A6"/>
            <w:vAlign w:val="bottom"/>
          </w:tcPr>
          <w:p w14:paraId="184F5B19" w14:textId="77777777" w:rsidR="00657134" w:rsidRPr="00DF7A0D" w:rsidRDefault="00657134" w:rsidP="00DA31F9">
            <w:pPr>
              <w:spacing w:line="20" w:lineRule="exact"/>
              <w:ind w:left="100"/>
              <w:jc w:val="both"/>
              <w:rPr>
                <w:rFonts w:ascii="Calibri" w:eastAsia="Arial" w:hAnsi="Calibri" w:cs="Calibri"/>
              </w:rPr>
            </w:pPr>
          </w:p>
        </w:tc>
        <w:tc>
          <w:tcPr>
            <w:tcW w:w="2584" w:type="dxa"/>
            <w:gridSpan w:val="2"/>
            <w:vMerge/>
            <w:shd w:val="clear" w:color="auto" w:fill="A6A6A6"/>
            <w:vAlign w:val="bottom"/>
          </w:tcPr>
          <w:p w14:paraId="37667DE3" w14:textId="77777777" w:rsidR="00657134" w:rsidRPr="00DF2C7A" w:rsidRDefault="00657134" w:rsidP="00DA31F9">
            <w:pPr>
              <w:spacing w:line="20" w:lineRule="exact"/>
              <w:ind w:left="100"/>
              <w:jc w:val="right"/>
              <w:rPr>
                <w:rFonts w:asciiTheme="minorHAnsi" w:eastAsia="Arial" w:hAnsiTheme="minorHAnsi" w:cstheme="minorHAnsi"/>
              </w:rPr>
            </w:pPr>
          </w:p>
        </w:tc>
        <w:tc>
          <w:tcPr>
            <w:tcW w:w="101" w:type="dxa"/>
            <w:gridSpan w:val="3"/>
            <w:tcBorders>
              <w:right w:val="single" w:sz="8" w:space="0" w:color="auto"/>
            </w:tcBorders>
            <w:shd w:val="clear" w:color="auto" w:fill="A6A6A6"/>
            <w:vAlign w:val="bottom"/>
          </w:tcPr>
          <w:p w14:paraId="71F842F5" w14:textId="77777777" w:rsidR="00657134" w:rsidRPr="00DF2C7A" w:rsidRDefault="00657134" w:rsidP="00DA31F9">
            <w:pPr>
              <w:spacing w:line="20" w:lineRule="exact"/>
              <w:ind w:left="100"/>
              <w:jc w:val="right"/>
              <w:rPr>
                <w:rFonts w:asciiTheme="minorHAnsi" w:eastAsia="Arial" w:hAnsiTheme="minorHAnsi" w:cstheme="minorHAnsi"/>
              </w:rPr>
            </w:pPr>
          </w:p>
        </w:tc>
        <w:tc>
          <w:tcPr>
            <w:tcW w:w="52" w:type="dxa"/>
            <w:vMerge w:val="restart"/>
            <w:shd w:val="clear" w:color="auto" w:fill="A6A6A6"/>
            <w:vAlign w:val="bottom"/>
          </w:tcPr>
          <w:p w14:paraId="5C2D9482" w14:textId="77777777" w:rsidR="00657134" w:rsidRPr="00DF2C7A" w:rsidRDefault="00657134" w:rsidP="00DA31F9">
            <w:pPr>
              <w:spacing w:line="20" w:lineRule="exact"/>
              <w:ind w:left="100"/>
              <w:jc w:val="right"/>
              <w:rPr>
                <w:rFonts w:asciiTheme="minorHAnsi" w:eastAsia="Arial" w:hAnsiTheme="minorHAnsi" w:cstheme="minorHAnsi"/>
              </w:rPr>
            </w:pPr>
          </w:p>
        </w:tc>
        <w:tc>
          <w:tcPr>
            <w:tcW w:w="2860" w:type="dxa"/>
            <w:gridSpan w:val="3"/>
            <w:vMerge w:val="restart"/>
            <w:shd w:val="clear" w:color="auto" w:fill="A6A6A6"/>
            <w:vAlign w:val="bottom"/>
          </w:tcPr>
          <w:p w14:paraId="5BA72175" w14:textId="13EC15EA" w:rsidR="00657134" w:rsidRPr="00DF2C7A" w:rsidRDefault="008F1208" w:rsidP="00DA31F9">
            <w:pPr>
              <w:spacing w:line="236" w:lineRule="exact"/>
              <w:ind w:left="100"/>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Total</w:t>
            </w:r>
            <w:proofErr w:type="gramEnd"/>
            <w:r w:rsidRPr="00DF2C7A">
              <w:rPr>
                <w:rFonts w:asciiTheme="minorHAnsi" w:hAnsiTheme="minorHAnsi" w:cstheme="minorHAnsi"/>
              </w:rPr>
              <w:t>_CTC_month</w:t>
            </w:r>
            <w:proofErr w:type="spellEnd"/>
            <w:r w:rsidRPr="00DF2C7A">
              <w:rPr>
                <w:rFonts w:asciiTheme="minorHAnsi" w:hAnsiTheme="minorHAnsi" w:cstheme="minorHAnsi"/>
              </w:rPr>
              <w:t xml:space="preserve"> }}</w:t>
            </w:r>
          </w:p>
        </w:tc>
        <w:tc>
          <w:tcPr>
            <w:tcW w:w="30" w:type="dxa"/>
            <w:tcBorders>
              <w:right w:val="single" w:sz="8" w:space="0" w:color="auto"/>
            </w:tcBorders>
            <w:shd w:val="clear" w:color="auto" w:fill="A6A6A6"/>
            <w:vAlign w:val="bottom"/>
          </w:tcPr>
          <w:p w14:paraId="35BB645D" w14:textId="77777777" w:rsidR="00657134" w:rsidRPr="00DF7A0D" w:rsidRDefault="00657134" w:rsidP="00DA31F9">
            <w:pPr>
              <w:spacing w:line="20" w:lineRule="exact"/>
              <w:jc w:val="both"/>
              <w:rPr>
                <w:rFonts w:ascii="Calibri" w:hAnsi="Calibri" w:cs="Calibri"/>
              </w:rPr>
            </w:pPr>
          </w:p>
        </w:tc>
      </w:tr>
      <w:tr w:rsidR="00657134" w:rsidRPr="00DF7A0D" w14:paraId="558A37FE" w14:textId="77777777" w:rsidTr="007418FE">
        <w:trPr>
          <w:trHeight w:val="221"/>
        </w:trPr>
        <w:tc>
          <w:tcPr>
            <w:tcW w:w="98" w:type="dxa"/>
            <w:tcBorders>
              <w:left w:val="single" w:sz="8" w:space="0" w:color="auto"/>
              <w:bottom w:val="single" w:sz="8" w:space="0" w:color="auto"/>
            </w:tcBorders>
            <w:shd w:val="clear" w:color="auto" w:fill="A6A6A6"/>
            <w:vAlign w:val="bottom"/>
          </w:tcPr>
          <w:p w14:paraId="126C17A5" w14:textId="77777777" w:rsidR="00657134" w:rsidRPr="00DF7A0D" w:rsidRDefault="00657134" w:rsidP="00DA31F9">
            <w:pPr>
              <w:spacing w:line="0" w:lineRule="atLeast"/>
              <w:jc w:val="both"/>
              <w:rPr>
                <w:rFonts w:ascii="Calibri" w:hAnsi="Calibri" w:cs="Calibri"/>
              </w:rPr>
            </w:pPr>
          </w:p>
        </w:tc>
        <w:tc>
          <w:tcPr>
            <w:tcW w:w="2717" w:type="dxa"/>
            <w:vMerge/>
            <w:tcBorders>
              <w:bottom w:val="single" w:sz="8" w:space="0" w:color="auto"/>
            </w:tcBorders>
            <w:shd w:val="clear" w:color="auto" w:fill="A6A6A6"/>
            <w:vAlign w:val="bottom"/>
          </w:tcPr>
          <w:p w14:paraId="57D3D5E7" w14:textId="77777777" w:rsidR="00657134" w:rsidRPr="00DF7A0D" w:rsidRDefault="00657134" w:rsidP="00DA31F9">
            <w:pPr>
              <w:spacing w:line="0" w:lineRule="atLeast"/>
              <w:ind w:left="100"/>
              <w:jc w:val="both"/>
              <w:rPr>
                <w:rFonts w:ascii="Calibri" w:eastAsia="Arial" w:hAnsi="Calibri" w:cs="Calibri"/>
              </w:rPr>
            </w:pPr>
          </w:p>
        </w:tc>
        <w:tc>
          <w:tcPr>
            <w:tcW w:w="691" w:type="dxa"/>
            <w:tcBorders>
              <w:bottom w:val="single" w:sz="8" w:space="0" w:color="auto"/>
              <w:right w:val="single" w:sz="8" w:space="0" w:color="auto"/>
            </w:tcBorders>
            <w:shd w:val="clear" w:color="auto" w:fill="A6A6A6"/>
            <w:vAlign w:val="bottom"/>
          </w:tcPr>
          <w:p w14:paraId="74C1EB43" w14:textId="77777777" w:rsidR="00657134" w:rsidRPr="00DF7A0D" w:rsidRDefault="00657134" w:rsidP="00DA31F9">
            <w:pPr>
              <w:spacing w:line="0" w:lineRule="atLeast"/>
              <w:ind w:left="100"/>
              <w:jc w:val="both"/>
              <w:rPr>
                <w:rFonts w:ascii="Calibri" w:eastAsia="Arial" w:hAnsi="Calibri" w:cs="Calibri"/>
              </w:rPr>
            </w:pPr>
          </w:p>
        </w:tc>
        <w:tc>
          <w:tcPr>
            <w:tcW w:w="30" w:type="dxa"/>
            <w:tcBorders>
              <w:bottom w:val="single" w:sz="8" w:space="0" w:color="auto"/>
            </w:tcBorders>
            <w:shd w:val="clear" w:color="auto" w:fill="A6A6A6"/>
            <w:vAlign w:val="bottom"/>
          </w:tcPr>
          <w:p w14:paraId="4E6B5C34" w14:textId="77777777" w:rsidR="00657134" w:rsidRPr="00DF7A0D" w:rsidRDefault="00657134" w:rsidP="00DA31F9">
            <w:pPr>
              <w:spacing w:line="0" w:lineRule="atLeast"/>
              <w:ind w:left="100"/>
              <w:jc w:val="both"/>
              <w:rPr>
                <w:rFonts w:ascii="Calibri" w:eastAsia="Arial" w:hAnsi="Calibri" w:cs="Calibri"/>
              </w:rPr>
            </w:pPr>
          </w:p>
        </w:tc>
        <w:tc>
          <w:tcPr>
            <w:tcW w:w="2584" w:type="dxa"/>
            <w:gridSpan w:val="2"/>
            <w:vMerge/>
            <w:tcBorders>
              <w:bottom w:val="single" w:sz="8" w:space="0" w:color="auto"/>
            </w:tcBorders>
            <w:shd w:val="clear" w:color="auto" w:fill="A6A6A6"/>
            <w:vAlign w:val="bottom"/>
          </w:tcPr>
          <w:p w14:paraId="07BD2244" w14:textId="77777777" w:rsidR="00657134" w:rsidRPr="00DF7A0D" w:rsidRDefault="00657134" w:rsidP="00DA31F9">
            <w:pPr>
              <w:spacing w:line="0" w:lineRule="atLeast"/>
              <w:ind w:left="100"/>
              <w:jc w:val="both"/>
              <w:rPr>
                <w:rFonts w:ascii="Calibri" w:eastAsia="Arial" w:hAnsi="Calibri" w:cs="Calibri"/>
              </w:rPr>
            </w:pPr>
          </w:p>
        </w:tc>
        <w:tc>
          <w:tcPr>
            <w:tcW w:w="101" w:type="dxa"/>
            <w:gridSpan w:val="3"/>
            <w:tcBorders>
              <w:bottom w:val="single" w:sz="8" w:space="0" w:color="auto"/>
              <w:right w:val="single" w:sz="8" w:space="0" w:color="auto"/>
            </w:tcBorders>
            <w:shd w:val="clear" w:color="auto" w:fill="A6A6A6"/>
            <w:vAlign w:val="bottom"/>
          </w:tcPr>
          <w:p w14:paraId="7DD84957" w14:textId="77777777" w:rsidR="00657134" w:rsidRPr="00DF7A0D" w:rsidRDefault="00657134" w:rsidP="00DA31F9">
            <w:pPr>
              <w:spacing w:line="0" w:lineRule="atLeast"/>
              <w:ind w:left="100"/>
              <w:jc w:val="both"/>
              <w:rPr>
                <w:rFonts w:ascii="Calibri" w:eastAsia="Arial" w:hAnsi="Calibri" w:cs="Calibri"/>
              </w:rPr>
            </w:pPr>
          </w:p>
        </w:tc>
        <w:tc>
          <w:tcPr>
            <w:tcW w:w="52" w:type="dxa"/>
            <w:vMerge/>
            <w:tcBorders>
              <w:bottom w:val="single" w:sz="8" w:space="0" w:color="auto"/>
            </w:tcBorders>
            <w:shd w:val="clear" w:color="auto" w:fill="A6A6A6"/>
            <w:vAlign w:val="bottom"/>
          </w:tcPr>
          <w:p w14:paraId="6D82891C" w14:textId="77777777" w:rsidR="00657134" w:rsidRPr="00DF7A0D" w:rsidRDefault="00657134" w:rsidP="00DA31F9">
            <w:pPr>
              <w:spacing w:line="0" w:lineRule="atLeast"/>
              <w:ind w:left="100"/>
              <w:jc w:val="both"/>
              <w:rPr>
                <w:rFonts w:ascii="Calibri" w:eastAsia="Arial" w:hAnsi="Calibri" w:cs="Calibri"/>
              </w:rPr>
            </w:pPr>
          </w:p>
        </w:tc>
        <w:tc>
          <w:tcPr>
            <w:tcW w:w="2860" w:type="dxa"/>
            <w:gridSpan w:val="3"/>
            <w:vMerge/>
            <w:tcBorders>
              <w:bottom w:val="single" w:sz="8" w:space="0" w:color="auto"/>
            </w:tcBorders>
            <w:shd w:val="clear" w:color="auto" w:fill="A6A6A6"/>
            <w:vAlign w:val="bottom"/>
          </w:tcPr>
          <w:p w14:paraId="43D2F6C6" w14:textId="77777777" w:rsidR="00657134" w:rsidRPr="00DF7A0D" w:rsidRDefault="00657134" w:rsidP="00DA31F9">
            <w:pPr>
              <w:spacing w:line="0" w:lineRule="atLeast"/>
              <w:ind w:left="100"/>
              <w:jc w:val="both"/>
              <w:rPr>
                <w:rFonts w:ascii="Calibri" w:eastAsia="Arial" w:hAnsi="Calibri" w:cs="Calibri"/>
              </w:rPr>
            </w:pPr>
          </w:p>
        </w:tc>
        <w:tc>
          <w:tcPr>
            <w:tcW w:w="30" w:type="dxa"/>
            <w:tcBorders>
              <w:bottom w:val="single" w:sz="8" w:space="0" w:color="auto"/>
              <w:right w:val="single" w:sz="8" w:space="0" w:color="auto"/>
            </w:tcBorders>
            <w:shd w:val="clear" w:color="auto" w:fill="A6A6A6"/>
            <w:vAlign w:val="bottom"/>
          </w:tcPr>
          <w:p w14:paraId="0F51F0A9" w14:textId="77777777" w:rsidR="00657134" w:rsidRPr="00DF7A0D" w:rsidRDefault="00657134" w:rsidP="00DA31F9">
            <w:pPr>
              <w:spacing w:line="0" w:lineRule="atLeast"/>
              <w:jc w:val="both"/>
              <w:rPr>
                <w:rFonts w:ascii="Calibri" w:hAnsi="Calibri" w:cs="Calibri"/>
              </w:rPr>
            </w:pPr>
          </w:p>
        </w:tc>
      </w:tr>
      <w:tr w:rsidR="00657134" w:rsidRPr="00DF7A0D" w14:paraId="11A0A08C" w14:textId="77777777" w:rsidTr="007418FE">
        <w:trPr>
          <w:trHeight w:val="395"/>
        </w:trPr>
        <w:tc>
          <w:tcPr>
            <w:tcW w:w="3506" w:type="dxa"/>
            <w:gridSpan w:val="3"/>
            <w:tcBorders>
              <w:left w:val="single" w:sz="8" w:space="0" w:color="auto"/>
              <w:bottom w:val="single" w:sz="8" w:space="0" w:color="auto"/>
              <w:right w:val="single" w:sz="8" w:space="0" w:color="auto"/>
            </w:tcBorders>
            <w:shd w:val="clear" w:color="auto" w:fill="auto"/>
            <w:vAlign w:val="bottom"/>
          </w:tcPr>
          <w:p w14:paraId="3292F8BF" w14:textId="77777777" w:rsidR="00657134" w:rsidRPr="00DF7A0D" w:rsidRDefault="00657134" w:rsidP="00DA31F9">
            <w:pPr>
              <w:spacing w:line="0" w:lineRule="atLeast"/>
              <w:ind w:left="100"/>
              <w:jc w:val="both"/>
              <w:rPr>
                <w:rFonts w:ascii="Calibri" w:eastAsia="Arial" w:hAnsi="Calibri" w:cs="Calibri"/>
              </w:rPr>
            </w:pPr>
            <w:r w:rsidRPr="00DF7A0D">
              <w:rPr>
                <w:rFonts w:ascii="Calibri" w:eastAsia="Arial" w:hAnsi="Calibri" w:cs="Calibri"/>
              </w:rPr>
              <w:t>PF Employer Contribution (B)</w:t>
            </w:r>
          </w:p>
        </w:tc>
        <w:tc>
          <w:tcPr>
            <w:tcW w:w="30" w:type="dxa"/>
            <w:tcBorders>
              <w:bottom w:val="single" w:sz="8" w:space="0" w:color="auto"/>
            </w:tcBorders>
            <w:shd w:val="clear" w:color="auto" w:fill="auto"/>
            <w:vAlign w:val="bottom"/>
          </w:tcPr>
          <w:p w14:paraId="4B5D7953" w14:textId="77777777" w:rsidR="00657134" w:rsidRPr="00DF7A0D" w:rsidRDefault="00657134" w:rsidP="00DA31F9">
            <w:pPr>
              <w:spacing w:line="0" w:lineRule="atLeast"/>
              <w:jc w:val="both"/>
              <w:rPr>
                <w:rFonts w:ascii="Calibri" w:eastAsia="Arial" w:hAnsi="Calibri" w:cs="Calibri"/>
              </w:rPr>
            </w:pPr>
          </w:p>
        </w:tc>
        <w:tc>
          <w:tcPr>
            <w:tcW w:w="2584" w:type="dxa"/>
            <w:gridSpan w:val="2"/>
            <w:tcBorders>
              <w:bottom w:val="single" w:sz="8" w:space="0" w:color="auto"/>
            </w:tcBorders>
            <w:shd w:val="clear" w:color="auto" w:fill="auto"/>
            <w:vAlign w:val="bottom"/>
          </w:tcPr>
          <w:p w14:paraId="5C0438FF" w14:textId="77777777" w:rsidR="00657134" w:rsidRPr="00DF7A0D" w:rsidRDefault="00657134" w:rsidP="00DA31F9">
            <w:pPr>
              <w:spacing w:line="0" w:lineRule="atLeast"/>
              <w:jc w:val="right"/>
              <w:rPr>
                <w:rFonts w:ascii="Calibri" w:eastAsia="Arial" w:hAnsi="Calibri" w:cs="Calibri"/>
              </w:rPr>
            </w:pPr>
            <w:r w:rsidRPr="00DF7A0D">
              <w:rPr>
                <w:rFonts w:ascii="Calibri" w:eastAsia="Arial" w:hAnsi="Calibri" w:cs="Calibri"/>
              </w:rPr>
              <w:t>0.00</w:t>
            </w:r>
          </w:p>
        </w:tc>
        <w:tc>
          <w:tcPr>
            <w:tcW w:w="101" w:type="dxa"/>
            <w:gridSpan w:val="3"/>
            <w:tcBorders>
              <w:bottom w:val="single" w:sz="8" w:space="0" w:color="auto"/>
              <w:right w:val="single" w:sz="8" w:space="0" w:color="auto"/>
            </w:tcBorders>
            <w:shd w:val="clear" w:color="auto" w:fill="auto"/>
            <w:vAlign w:val="bottom"/>
          </w:tcPr>
          <w:p w14:paraId="290B724B" w14:textId="77777777" w:rsidR="00657134" w:rsidRPr="00DF7A0D" w:rsidRDefault="00657134" w:rsidP="00DA31F9">
            <w:pPr>
              <w:spacing w:line="0" w:lineRule="atLeast"/>
              <w:jc w:val="right"/>
              <w:rPr>
                <w:rFonts w:ascii="Calibri" w:eastAsia="Arial" w:hAnsi="Calibri" w:cs="Calibri"/>
              </w:rPr>
            </w:pPr>
          </w:p>
        </w:tc>
        <w:tc>
          <w:tcPr>
            <w:tcW w:w="2912" w:type="dxa"/>
            <w:gridSpan w:val="4"/>
            <w:tcBorders>
              <w:bottom w:val="single" w:sz="8" w:space="0" w:color="auto"/>
            </w:tcBorders>
            <w:shd w:val="clear" w:color="auto" w:fill="auto"/>
            <w:vAlign w:val="bottom"/>
          </w:tcPr>
          <w:p w14:paraId="372C710D" w14:textId="77777777" w:rsidR="00657134" w:rsidRPr="00DF7A0D" w:rsidRDefault="00657134" w:rsidP="00DA31F9">
            <w:pPr>
              <w:spacing w:line="0" w:lineRule="atLeast"/>
              <w:jc w:val="right"/>
              <w:rPr>
                <w:rFonts w:ascii="Calibri" w:eastAsia="Arial" w:hAnsi="Calibri" w:cs="Calibri"/>
              </w:rPr>
            </w:pPr>
            <w:r w:rsidRPr="00DF7A0D">
              <w:rPr>
                <w:rFonts w:ascii="Calibri" w:eastAsia="Arial" w:hAnsi="Calibri" w:cs="Calibri"/>
              </w:rPr>
              <w:t>0.00</w:t>
            </w:r>
          </w:p>
        </w:tc>
        <w:tc>
          <w:tcPr>
            <w:tcW w:w="30" w:type="dxa"/>
            <w:tcBorders>
              <w:bottom w:val="single" w:sz="8" w:space="0" w:color="auto"/>
              <w:right w:val="single" w:sz="8" w:space="0" w:color="auto"/>
            </w:tcBorders>
            <w:shd w:val="clear" w:color="auto" w:fill="auto"/>
            <w:vAlign w:val="bottom"/>
          </w:tcPr>
          <w:p w14:paraId="3EF9D657" w14:textId="77777777" w:rsidR="00657134" w:rsidRPr="00DF7A0D" w:rsidRDefault="00657134" w:rsidP="00DA31F9">
            <w:pPr>
              <w:spacing w:line="0" w:lineRule="atLeast"/>
              <w:jc w:val="both"/>
              <w:rPr>
                <w:rFonts w:ascii="Calibri" w:hAnsi="Calibri" w:cs="Calibri"/>
              </w:rPr>
            </w:pPr>
          </w:p>
        </w:tc>
      </w:tr>
      <w:tr w:rsidR="00657134" w:rsidRPr="00DF7A0D" w14:paraId="427CC884" w14:textId="77777777" w:rsidTr="007418FE">
        <w:trPr>
          <w:trHeight w:val="155"/>
        </w:trPr>
        <w:tc>
          <w:tcPr>
            <w:tcW w:w="3506" w:type="dxa"/>
            <w:gridSpan w:val="3"/>
            <w:tcBorders>
              <w:left w:val="single" w:sz="8" w:space="0" w:color="auto"/>
              <w:right w:val="single" w:sz="8" w:space="0" w:color="auto"/>
            </w:tcBorders>
            <w:shd w:val="clear" w:color="auto" w:fill="A6A6A6"/>
            <w:vAlign w:val="bottom"/>
          </w:tcPr>
          <w:p w14:paraId="5A3BE5A3" w14:textId="77777777" w:rsidR="00657134" w:rsidRPr="00DF7A0D" w:rsidRDefault="00657134" w:rsidP="00DA31F9">
            <w:pPr>
              <w:spacing w:line="0" w:lineRule="atLeast"/>
              <w:ind w:left="100"/>
              <w:jc w:val="both"/>
              <w:rPr>
                <w:rFonts w:ascii="Calibri" w:eastAsia="Arial" w:hAnsi="Calibri" w:cs="Calibri"/>
              </w:rPr>
            </w:pPr>
          </w:p>
        </w:tc>
        <w:tc>
          <w:tcPr>
            <w:tcW w:w="30" w:type="dxa"/>
            <w:shd w:val="clear" w:color="auto" w:fill="A6A6A6"/>
            <w:vAlign w:val="bottom"/>
          </w:tcPr>
          <w:p w14:paraId="46E582B2" w14:textId="77777777" w:rsidR="00657134" w:rsidRPr="00DF7A0D" w:rsidRDefault="00657134" w:rsidP="00DA31F9">
            <w:pPr>
              <w:spacing w:line="0" w:lineRule="atLeast"/>
              <w:ind w:left="100"/>
              <w:jc w:val="both"/>
              <w:rPr>
                <w:rFonts w:ascii="Calibri" w:eastAsia="Arial" w:hAnsi="Calibri" w:cs="Calibri"/>
              </w:rPr>
            </w:pPr>
          </w:p>
        </w:tc>
        <w:tc>
          <w:tcPr>
            <w:tcW w:w="2584" w:type="dxa"/>
            <w:gridSpan w:val="2"/>
            <w:vMerge w:val="restart"/>
            <w:shd w:val="clear" w:color="auto" w:fill="A6A6A6"/>
            <w:vAlign w:val="bottom"/>
          </w:tcPr>
          <w:p w14:paraId="6DD3B064" w14:textId="77777777" w:rsidR="00657134" w:rsidRPr="00DF7A0D" w:rsidRDefault="00657134" w:rsidP="00DA31F9">
            <w:pPr>
              <w:spacing w:line="0" w:lineRule="atLeast"/>
              <w:jc w:val="right"/>
              <w:rPr>
                <w:rFonts w:ascii="Calibri" w:eastAsia="Arial" w:hAnsi="Calibri" w:cs="Calibri"/>
              </w:rPr>
            </w:pPr>
            <w:r w:rsidRPr="00DF7A0D">
              <w:rPr>
                <w:rFonts w:ascii="Calibri" w:eastAsia="Arial" w:hAnsi="Calibri" w:cs="Calibri"/>
              </w:rPr>
              <w:t>0.00</w:t>
            </w:r>
          </w:p>
        </w:tc>
        <w:tc>
          <w:tcPr>
            <w:tcW w:w="101" w:type="dxa"/>
            <w:gridSpan w:val="3"/>
            <w:tcBorders>
              <w:right w:val="single" w:sz="8" w:space="0" w:color="auto"/>
            </w:tcBorders>
            <w:shd w:val="clear" w:color="auto" w:fill="A6A6A6"/>
            <w:vAlign w:val="bottom"/>
          </w:tcPr>
          <w:p w14:paraId="6D22E256" w14:textId="77777777" w:rsidR="00657134" w:rsidRPr="00DF7A0D" w:rsidRDefault="00657134" w:rsidP="00DA31F9">
            <w:pPr>
              <w:spacing w:line="0" w:lineRule="atLeast"/>
              <w:ind w:left="100"/>
              <w:jc w:val="right"/>
              <w:rPr>
                <w:rFonts w:ascii="Calibri" w:eastAsia="Arial" w:hAnsi="Calibri" w:cs="Calibri"/>
              </w:rPr>
            </w:pPr>
          </w:p>
        </w:tc>
        <w:tc>
          <w:tcPr>
            <w:tcW w:w="2912" w:type="dxa"/>
            <w:gridSpan w:val="4"/>
            <w:shd w:val="clear" w:color="auto" w:fill="A6A6A6"/>
            <w:vAlign w:val="bottom"/>
          </w:tcPr>
          <w:p w14:paraId="6E5200BD" w14:textId="77777777" w:rsidR="00657134" w:rsidRPr="00DF7A0D" w:rsidRDefault="00657134" w:rsidP="00DA31F9">
            <w:pPr>
              <w:spacing w:line="0" w:lineRule="atLeast"/>
              <w:ind w:left="100"/>
              <w:jc w:val="right"/>
              <w:rPr>
                <w:rFonts w:ascii="Calibri" w:eastAsia="Arial" w:hAnsi="Calibri" w:cs="Calibri"/>
              </w:rPr>
            </w:pPr>
          </w:p>
        </w:tc>
        <w:tc>
          <w:tcPr>
            <w:tcW w:w="30" w:type="dxa"/>
            <w:tcBorders>
              <w:right w:val="single" w:sz="8" w:space="0" w:color="auto"/>
            </w:tcBorders>
            <w:shd w:val="clear" w:color="auto" w:fill="A6A6A6"/>
            <w:vAlign w:val="bottom"/>
          </w:tcPr>
          <w:p w14:paraId="5AF34A78" w14:textId="77777777" w:rsidR="00657134" w:rsidRPr="00DF7A0D" w:rsidRDefault="00657134" w:rsidP="00DA31F9">
            <w:pPr>
              <w:spacing w:line="0" w:lineRule="atLeast"/>
              <w:jc w:val="both"/>
              <w:rPr>
                <w:rFonts w:ascii="Calibri" w:hAnsi="Calibri" w:cs="Calibri"/>
              </w:rPr>
            </w:pPr>
          </w:p>
        </w:tc>
      </w:tr>
      <w:tr w:rsidR="00657134" w:rsidRPr="00DF7A0D" w14:paraId="308C29C4" w14:textId="77777777" w:rsidTr="007418FE">
        <w:trPr>
          <w:trHeight w:val="20"/>
        </w:trPr>
        <w:tc>
          <w:tcPr>
            <w:tcW w:w="98" w:type="dxa"/>
            <w:tcBorders>
              <w:left w:val="single" w:sz="8" w:space="0" w:color="auto"/>
            </w:tcBorders>
            <w:shd w:val="clear" w:color="auto" w:fill="A6A6A6"/>
            <w:vAlign w:val="bottom"/>
          </w:tcPr>
          <w:p w14:paraId="48255182" w14:textId="77777777" w:rsidR="00657134" w:rsidRPr="00DF7A0D" w:rsidRDefault="00657134" w:rsidP="00DA31F9">
            <w:pPr>
              <w:spacing w:line="20" w:lineRule="exact"/>
              <w:jc w:val="both"/>
              <w:rPr>
                <w:rFonts w:ascii="Calibri" w:hAnsi="Calibri" w:cs="Calibri"/>
              </w:rPr>
            </w:pPr>
          </w:p>
        </w:tc>
        <w:tc>
          <w:tcPr>
            <w:tcW w:w="2717" w:type="dxa"/>
            <w:vMerge w:val="restart"/>
            <w:shd w:val="clear" w:color="auto" w:fill="A6A6A6"/>
            <w:vAlign w:val="bottom"/>
          </w:tcPr>
          <w:p w14:paraId="5AB4D519" w14:textId="77777777" w:rsidR="00657134" w:rsidRPr="00DF7A0D" w:rsidRDefault="00657134" w:rsidP="00DA31F9">
            <w:pPr>
              <w:spacing w:line="0" w:lineRule="atLeast"/>
              <w:jc w:val="both"/>
              <w:rPr>
                <w:rFonts w:ascii="Calibri" w:eastAsia="Arial" w:hAnsi="Calibri" w:cs="Calibri"/>
              </w:rPr>
            </w:pPr>
            <w:r w:rsidRPr="00DF7A0D">
              <w:rPr>
                <w:rFonts w:ascii="Calibri" w:eastAsia="Arial" w:hAnsi="Calibri" w:cs="Calibri"/>
              </w:rPr>
              <w:t>Variable Pay</w:t>
            </w:r>
            <w:r w:rsidR="007418FE">
              <w:rPr>
                <w:rFonts w:ascii="Calibri" w:eastAsia="Arial" w:hAnsi="Calibri" w:cs="Calibri"/>
              </w:rPr>
              <w:t xml:space="preserve"> (C)</w:t>
            </w:r>
          </w:p>
        </w:tc>
        <w:tc>
          <w:tcPr>
            <w:tcW w:w="691" w:type="dxa"/>
            <w:tcBorders>
              <w:right w:val="single" w:sz="8" w:space="0" w:color="auto"/>
            </w:tcBorders>
            <w:shd w:val="clear" w:color="auto" w:fill="A6A6A6"/>
            <w:vAlign w:val="bottom"/>
          </w:tcPr>
          <w:p w14:paraId="665FF6FF" w14:textId="77777777" w:rsidR="00657134" w:rsidRPr="00DF7A0D" w:rsidRDefault="00657134" w:rsidP="00DA31F9">
            <w:pPr>
              <w:spacing w:line="20" w:lineRule="exact"/>
              <w:ind w:left="100"/>
              <w:jc w:val="both"/>
              <w:rPr>
                <w:rFonts w:ascii="Calibri" w:eastAsia="Arial" w:hAnsi="Calibri" w:cs="Calibri"/>
              </w:rPr>
            </w:pPr>
          </w:p>
        </w:tc>
        <w:tc>
          <w:tcPr>
            <w:tcW w:w="30" w:type="dxa"/>
            <w:shd w:val="clear" w:color="auto" w:fill="A6A6A6"/>
            <w:vAlign w:val="bottom"/>
          </w:tcPr>
          <w:p w14:paraId="0A938974" w14:textId="77777777" w:rsidR="00657134" w:rsidRPr="00DF7A0D" w:rsidRDefault="00657134" w:rsidP="00DA31F9">
            <w:pPr>
              <w:spacing w:line="20" w:lineRule="exact"/>
              <w:ind w:left="100"/>
              <w:jc w:val="both"/>
              <w:rPr>
                <w:rFonts w:ascii="Calibri" w:eastAsia="Arial" w:hAnsi="Calibri" w:cs="Calibri"/>
              </w:rPr>
            </w:pPr>
          </w:p>
        </w:tc>
        <w:tc>
          <w:tcPr>
            <w:tcW w:w="2584" w:type="dxa"/>
            <w:gridSpan w:val="2"/>
            <w:vMerge/>
            <w:shd w:val="clear" w:color="auto" w:fill="A6A6A6"/>
            <w:vAlign w:val="bottom"/>
          </w:tcPr>
          <w:p w14:paraId="590CE16F" w14:textId="77777777" w:rsidR="00657134" w:rsidRPr="00DF7A0D" w:rsidRDefault="00657134" w:rsidP="00DA31F9">
            <w:pPr>
              <w:spacing w:line="0" w:lineRule="atLeast"/>
              <w:jc w:val="right"/>
              <w:rPr>
                <w:rFonts w:ascii="Calibri" w:eastAsia="Arial" w:hAnsi="Calibri" w:cs="Calibri"/>
              </w:rPr>
            </w:pPr>
          </w:p>
        </w:tc>
        <w:tc>
          <w:tcPr>
            <w:tcW w:w="101" w:type="dxa"/>
            <w:gridSpan w:val="3"/>
            <w:tcBorders>
              <w:right w:val="single" w:sz="8" w:space="0" w:color="auto"/>
            </w:tcBorders>
            <w:shd w:val="clear" w:color="auto" w:fill="A6A6A6"/>
            <w:vAlign w:val="bottom"/>
          </w:tcPr>
          <w:p w14:paraId="5E31454D" w14:textId="77777777" w:rsidR="00657134" w:rsidRPr="00DF7A0D" w:rsidRDefault="00657134" w:rsidP="00DA31F9">
            <w:pPr>
              <w:spacing w:line="20" w:lineRule="exact"/>
              <w:ind w:left="100"/>
              <w:jc w:val="right"/>
              <w:rPr>
                <w:rFonts w:ascii="Calibri" w:eastAsia="Arial" w:hAnsi="Calibri" w:cs="Calibri"/>
              </w:rPr>
            </w:pPr>
          </w:p>
        </w:tc>
        <w:tc>
          <w:tcPr>
            <w:tcW w:w="52" w:type="dxa"/>
            <w:vMerge w:val="restart"/>
            <w:shd w:val="clear" w:color="auto" w:fill="A6A6A6"/>
            <w:vAlign w:val="bottom"/>
          </w:tcPr>
          <w:p w14:paraId="233C7CFB" w14:textId="77777777" w:rsidR="00657134" w:rsidRPr="00DF7A0D" w:rsidRDefault="00657134" w:rsidP="00DA31F9">
            <w:pPr>
              <w:spacing w:line="20" w:lineRule="exact"/>
              <w:ind w:left="100"/>
              <w:jc w:val="right"/>
              <w:rPr>
                <w:rFonts w:ascii="Calibri" w:eastAsia="Arial" w:hAnsi="Calibri" w:cs="Calibri"/>
              </w:rPr>
            </w:pPr>
          </w:p>
        </w:tc>
        <w:tc>
          <w:tcPr>
            <w:tcW w:w="2860" w:type="dxa"/>
            <w:gridSpan w:val="3"/>
            <w:vMerge w:val="restart"/>
            <w:shd w:val="clear" w:color="auto" w:fill="A6A6A6"/>
            <w:vAlign w:val="bottom"/>
          </w:tcPr>
          <w:p w14:paraId="62937323" w14:textId="77777777" w:rsidR="00657134" w:rsidRPr="00DF7A0D" w:rsidRDefault="00657134" w:rsidP="00DA31F9">
            <w:pPr>
              <w:spacing w:line="236" w:lineRule="exact"/>
              <w:ind w:left="100"/>
              <w:jc w:val="right"/>
              <w:rPr>
                <w:rFonts w:ascii="Calibri" w:eastAsia="Arial" w:hAnsi="Calibri" w:cs="Calibri"/>
              </w:rPr>
            </w:pPr>
            <w:r w:rsidRPr="00DF7A0D">
              <w:rPr>
                <w:rFonts w:ascii="Calibri" w:eastAsia="Arial" w:hAnsi="Calibri" w:cs="Calibri"/>
              </w:rPr>
              <w:t>0.00</w:t>
            </w:r>
          </w:p>
        </w:tc>
        <w:tc>
          <w:tcPr>
            <w:tcW w:w="30" w:type="dxa"/>
            <w:tcBorders>
              <w:right w:val="single" w:sz="8" w:space="0" w:color="auto"/>
            </w:tcBorders>
            <w:shd w:val="clear" w:color="auto" w:fill="A6A6A6"/>
            <w:vAlign w:val="bottom"/>
          </w:tcPr>
          <w:p w14:paraId="4DB4EA45" w14:textId="77777777" w:rsidR="00657134" w:rsidRPr="00DF7A0D" w:rsidRDefault="00657134" w:rsidP="00DA31F9">
            <w:pPr>
              <w:spacing w:line="20" w:lineRule="exact"/>
              <w:jc w:val="both"/>
              <w:rPr>
                <w:rFonts w:ascii="Calibri" w:hAnsi="Calibri" w:cs="Calibri"/>
              </w:rPr>
            </w:pPr>
          </w:p>
        </w:tc>
      </w:tr>
      <w:tr w:rsidR="00657134" w:rsidRPr="00DF7A0D" w14:paraId="33EA5980" w14:textId="77777777" w:rsidTr="007418FE">
        <w:trPr>
          <w:trHeight w:val="220"/>
        </w:trPr>
        <w:tc>
          <w:tcPr>
            <w:tcW w:w="98" w:type="dxa"/>
            <w:tcBorders>
              <w:left w:val="single" w:sz="8" w:space="0" w:color="auto"/>
              <w:bottom w:val="single" w:sz="8" w:space="0" w:color="auto"/>
            </w:tcBorders>
            <w:shd w:val="clear" w:color="auto" w:fill="A6A6A6"/>
            <w:vAlign w:val="bottom"/>
          </w:tcPr>
          <w:p w14:paraId="0C2B0FBC" w14:textId="77777777" w:rsidR="00657134" w:rsidRPr="00DF7A0D" w:rsidRDefault="00657134" w:rsidP="00DA31F9">
            <w:pPr>
              <w:spacing w:line="0" w:lineRule="atLeast"/>
              <w:jc w:val="both"/>
              <w:rPr>
                <w:rFonts w:ascii="Calibri" w:hAnsi="Calibri" w:cs="Calibri"/>
              </w:rPr>
            </w:pPr>
          </w:p>
        </w:tc>
        <w:tc>
          <w:tcPr>
            <w:tcW w:w="2717" w:type="dxa"/>
            <w:vMerge/>
            <w:tcBorders>
              <w:bottom w:val="single" w:sz="8" w:space="0" w:color="auto"/>
            </w:tcBorders>
            <w:shd w:val="clear" w:color="auto" w:fill="A6A6A6"/>
            <w:vAlign w:val="bottom"/>
          </w:tcPr>
          <w:p w14:paraId="6B07565E" w14:textId="77777777" w:rsidR="00657134" w:rsidRPr="00DF7A0D" w:rsidRDefault="00657134" w:rsidP="00DA31F9">
            <w:pPr>
              <w:spacing w:line="0" w:lineRule="atLeast"/>
              <w:ind w:left="100"/>
              <w:jc w:val="both"/>
              <w:rPr>
                <w:rFonts w:ascii="Calibri" w:eastAsia="Arial" w:hAnsi="Calibri" w:cs="Calibri"/>
              </w:rPr>
            </w:pPr>
          </w:p>
        </w:tc>
        <w:tc>
          <w:tcPr>
            <w:tcW w:w="691" w:type="dxa"/>
            <w:tcBorders>
              <w:bottom w:val="single" w:sz="8" w:space="0" w:color="auto"/>
              <w:right w:val="single" w:sz="8" w:space="0" w:color="auto"/>
            </w:tcBorders>
            <w:shd w:val="clear" w:color="auto" w:fill="A6A6A6"/>
            <w:vAlign w:val="bottom"/>
          </w:tcPr>
          <w:p w14:paraId="13894166" w14:textId="77777777" w:rsidR="00657134" w:rsidRPr="00DF7A0D" w:rsidRDefault="00657134" w:rsidP="00DA31F9">
            <w:pPr>
              <w:spacing w:line="0" w:lineRule="atLeast"/>
              <w:ind w:left="100"/>
              <w:jc w:val="both"/>
              <w:rPr>
                <w:rFonts w:ascii="Calibri" w:eastAsia="Arial" w:hAnsi="Calibri" w:cs="Calibri"/>
              </w:rPr>
            </w:pPr>
          </w:p>
        </w:tc>
        <w:tc>
          <w:tcPr>
            <w:tcW w:w="30" w:type="dxa"/>
            <w:tcBorders>
              <w:bottom w:val="single" w:sz="8" w:space="0" w:color="auto"/>
            </w:tcBorders>
            <w:shd w:val="clear" w:color="auto" w:fill="A6A6A6"/>
            <w:vAlign w:val="bottom"/>
          </w:tcPr>
          <w:p w14:paraId="139E933D" w14:textId="77777777" w:rsidR="00657134" w:rsidRPr="00DF7A0D" w:rsidRDefault="00657134" w:rsidP="00DA31F9">
            <w:pPr>
              <w:spacing w:line="0" w:lineRule="atLeast"/>
              <w:ind w:left="100"/>
              <w:jc w:val="both"/>
              <w:rPr>
                <w:rFonts w:ascii="Calibri" w:eastAsia="Arial" w:hAnsi="Calibri" w:cs="Calibri"/>
              </w:rPr>
            </w:pPr>
          </w:p>
        </w:tc>
        <w:tc>
          <w:tcPr>
            <w:tcW w:w="2584" w:type="dxa"/>
            <w:gridSpan w:val="2"/>
            <w:vMerge/>
            <w:tcBorders>
              <w:bottom w:val="single" w:sz="8" w:space="0" w:color="auto"/>
            </w:tcBorders>
            <w:shd w:val="clear" w:color="auto" w:fill="A6A6A6"/>
            <w:vAlign w:val="bottom"/>
          </w:tcPr>
          <w:p w14:paraId="458352F1" w14:textId="77777777" w:rsidR="00657134" w:rsidRPr="00DF7A0D" w:rsidRDefault="00657134" w:rsidP="00DA31F9">
            <w:pPr>
              <w:spacing w:line="0" w:lineRule="atLeast"/>
              <w:jc w:val="right"/>
              <w:rPr>
                <w:rFonts w:ascii="Calibri" w:eastAsia="Arial" w:hAnsi="Calibri" w:cs="Calibri"/>
              </w:rPr>
            </w:pPr>
          </w:p>
        </w:tc>
        <w:tc>
          <w:tcPr>
            <w:tcW w:w="101" w:type="dxa"/>
            <w:gridSpan w:val="3"/>
            <w:tcBorders>
              <w:bottom w:val="single" w:sz="8" w:space="0" w:color="auto"/>
              <w:right w:val="single" w:sz="8" w:space="0" w:color="auto"/>
            </w:tcBorders>
            <w:shd w:val="clear" w:color="auto" w:fill="A6A6A6"/>
            <w:vAlign w:val="bottom"/>
          </w:tcPr>
          <w:p w14:paraId="5A11C1D7" w14:textId="77777777" w:rsidR="00657134" w:rsidRPr="00DF7A0D" w:rsidRDefault="00657134" w:rsidP="00DA31F9">
            <w:pPr>
              <w:spacing w:line="0" w:lineRule="atLeast"/>
              <w:ind w:left="100"/>
              <w:jc w:val="right"/>
              <w:rPr>
                <w:rFonts w:ascii="Calibri" w:eastAsia="Arial" w:hAnsi="Calibri" w:cs="Calibri"/>
              </w:rPr>
            </w:pPr>
          </w:p>
        </w:tc>
        <w:tc>
          <w:tcPr>
            <w:tcW w:w="52" w:type="dxa"/>
            <w:vMerge/>
            <w:tcBorders>
              <w:bottom w:val="single" w:sz="8" w:space="0" w:color="auto"/>
            </w:tcBorders>
            <w:shd w:val="clear" w:color="auto" w:fill="A6A6A6"/>
            <w:vAlign w:val="bottom"/>
          </w:tcPr>
          <w:p w14:paraId="76462A39" w14:textId="77777777" w:rsidR="00657134" w:rsidRPr="00DF7A0D" w:rsidRDefault="00657134" w:rsidP="00DA31F9">
            <w:pPr>
              <w:spacing w:line="0" w:lineRule="atLeast"/>
              <w:ind w:left="100"/>
              <w:jc w:val="right"/>
              <w:rPr>
                <w:rFonts w:ascii="Calibri" w:eastAsia="Arial" w:hAnsi="Calibri" w:cs="Calibri"/>
              </w:rPr>
            </w:pPr>
          </w:p>
        </w:tc>
        <w:tc>
          <w:tcPr>
            <w:tcW w:w="2860" w:type="dxa"/>
            <w:gridSpan w:val="3"/>
            <w:vMerge/>
            <w:tcBorders>
              <w:bottom w:val="single" w:sz="8" w:space="0" w:color="auto"/>
            </w:tcBorders>
            <w:shd w:val="clear" w:color="auto" w:fill="A6A6A6"/>
            <w:vAlign w:val="bottom"/>
          </w:tcPr>
          <w:p w14:paraId="7CCEB3BB" w14:textId="77777777" w:rsidR="00657134" w:rsidRPr="00DF7A0D" w:rsidRDefault="00657134" w:rsidP="00DA31F9">
            <w:pPr>
              <w:spacing w:line="0" w:lineRule="atLeast"/>
              <w:ind w:left="100"/>
              <w:jc w:val="right"/>
              <w:rPr>
                <w:rFonts w:ascii="Calibri" w:eastAsia="Arial" w:hAnsi="Calibri" w:cs="Calibri"/>
              </w:rPr>
            </w:pPr>
          </w:p>
        </w:tc>
        <w:tc>
          <w:tcPr>
            <w:tcW w:w="30" w:type="dxa"/>
            <w:tcBorders>
              <w:bottom w:val="single" w:sz="8" w:space="0" w:color="auto"/>
              <w:right w:val="single" w:sz="8" w:space="0" w:color="auto"/>
            </w:tcBorders>
            <w:shd w:val="clear" w:color="auto" w:fill="A6A6A6"/>
            <w:vAlign w:val="bottom"/>
          </w:tcPr>
          <w:p w14:paraId="20D203D9" w14:textId="77777777" w:rsidR="00657134" w:rsidRPr="00DF7A0D" w:rsidRDefault="00657134" w:rsidP="00DA31F9">
            <w:pPr>
              <w:spacing w:line="0" w:lineRule="atLeast"/>
              <w:jc w:val="both"/>
              <w:rPr>
                <w:rFonts w:ascii="Calibri" w:hAnsi="Calibri" w:cs="Calibri"/>
              </w:rPr>
            </w:pPr>
          </w:p>
        </w:tc>
      </w:tr>
      <w:tr w:rsidR="00657134" w:rsidRPr="00DF7A0D" w14:paraId="1975ED82" w14:textId="77777777" w:rsidTr="007418FE">
        <w:trPr>
          <w:trHeight w:val="395"/>
        </w:trPr>
        <w:tc>
          <w:tcPr>
            <w:tcW w:w="3506" w:type="dxa"/>
            <w:gridSpan w:val="3"/>
            <w:tcBorders>
              <w:left w:val="single" w:sz="8" w:space="0" w:color="auto"/>
              <w:bottom w:val="single" w:sz="8" w:space="0" w:color="auto"/>
              <w:right w:val="single" w:sz="8" w:space="0" w:color="auto"/>
            </w:tcBorders>
            <w:shd w:val="clear" w:color="auto" w:fill="auto"/>
            <w:vAlign w:val="bottom"/>
          </w:tcPr>
          <w:p w14:paraId="407849C8" w14:textId="77777777" w:rsidR="00657134" w:rsidRPr="00DF7A0D" w:rsidRDefault="00657134" w:rsidP="007418FE">
            <w:pPr>
              <w:spacing w:line="0" w:lineRule="atLeast"/>
              <w:ind w:left="100"/>
              <w:jc w:val="both"/>
              <w:rPr>
                <w:rFonts w:ascii="Calibri" w:eastAsia="Arial" w:hAnsi="Calibri" w:cs="Calibri"/>
              </w:rPr>
            </w:pPr>
            <w:r>
              <w:rPr>
                <w:rFonts w:ascii="Calibri" w:eastAsia="Arial" w:hAnsi="Calibri" w:cs="Calibri"/>
              </w:rPr>
              <w:t>Target Incentives (</w:t>
            </w:r>
            <w:r w:rsidR="007418FE">
              <w:rPr>
                <w:rFonts w:ascii="Calibri" w:eastAsia="Arial" w:hAnsi="Calibri" w:cs="Calibri"/>
              </w:rPr>
              <w:t>D</w:t>
            </w:r>
            <w:r w:rsidRPr="00DF7A0D">
              <w:rPr>
                <w:rFonts w:ascii="Calibri" w:eastAsia="Arial" w:hAnsi="Calibri" w:cs="Calibri"/>
              </w:rPr>
              <w:t>)</w:t>
            </w:r>
          </w:p>
        </w:tc>
        <w:tc>
          <w:tcPr>
            <w:tcW w:w="30" w:type="dxa"/>
            <w:tcBorders>
              <w:bottom w:val="single" w:sz="8" w:space="0" w:color="auto"/>
            </w:tcBorders>
            <w:shd w:val="clear" w:color="auto" w:fill="auto"/>
            <w:vAlign w:val="bottom"/>
          </w:tcPr>
          <w:p w14:paraId="61B36608" w14:textId="77777777" w:rsidR="00657134" w:rsidRPr="00DF7A0D" w:rsidRDefault="00657134" w:rsidP="00DA31F9">
            <w:pPr>
              <w:spacing w:line="0" w:lineRule="atLeast"/>
              <w:jc w:val="both"/>
              <w:rPr>
                <w:rFonts w:ascii="Calibri" w:eastAsia="Arial" w:hAnsi="Calibri" w:cs="Calibri"/>
              </w:rPr>
            </w:pPr>
          </w:p>
        </w:tc>
        <w:tc>
          <w:tcPr>
            <w:tcW w:w="2584" w:type="dxa"/>
            <w:gridSpan w:val="2"/>
            <w:tcBorders>
              <w:bottom w:val="single" w:sz="8" w:space="0" w:color="auto"/>
            </w:tcBorders>
            <w:shd w:val="clear" w:color="auto" w:fill="auto"/>
            <w:vAlign w:val="bottom"/>
          </w:tcPr>
          <w:p w14:paraId="3A5E1BB8" w14:textId="77777777" w:rsidR="00657134" w:rsidRPr="00DF7A0D" w:rsidRDefault="00657134" w:rsidP="00DA31F9">
            <w:pPr>
              <w:spacing w:line="0" w:lineRule="atLeast"/>
              <w:jc w:val="right"/>
              <w:rPr>
                <w:rFonts w:ascii="Calibri" w:eastAsia="Arial" w:hAnsi="Calibri" w:cs="Calibri"/>
              </w:rPr>
            </w:pPr>
            <w:r w:rsidRPr="00DF7A0D">
              <w:rPr>
                <w:rFonts w:ascii="Calibri" w:eastAsia="Arial" w:hAnsi="Calibri" w:cs="Calibri"/>
              </w:rPr>
              <w:t>0.00</w:t>
            </w:r>
          </w:p>
        </w:tc>
        <w:tc>
          <w:tcPr>
            <w:tcW w:w="101" w:type="dxa"/>
            <w:gridSpan w:val="3"/>
            <w:tcBorders>
              <w:bottom w:val="single" w:sz="8" w:space="0" w:color="auto"/>
              <w:right w:val="single" w:sz="8" w:space="0" w:color="auto"/>
            </w:tcBorders>
            <w:shd w:val="clear" w:color="auto" w:fill="auto"/>
            <w:vAlign w:val="bottom"/>
          </w:tcPr>
          <w:p w14:paraId="475A4161" w14:textId="77777777" w:rsidR="00657134" w:rsidRPr="00DF7A0D" w:rsidRDefault="00657134" w:rsidP="00DA31F9">
            <w:pPr>
              <w:spacing w:line="0" w:lineRule="atLeast"/>
              <w:jc w:val="right"/>
              <w:rPr>
                <w:rFonts w:ascii="Calibri" w:eastAsia="Arial" w:hAnsi="Calibri" w:cs="Calibri"/>
              </w:rPr>
            </w:pPr>
          </w:p>
        </w:tc>
        <w:tc>
          <w:tcPr>
            <w:tcW w:w="2912" w:type="dxa"/>
            <w:gridSpan w:val="4"/>
            <w:tcBorders>
              <w:bottom w:val="single" w:sz="8" w:space="0" w:color="auto"/>
            </w:tcBorders>
            <w:shd w:val="clear" w:color="auto" w:fill="auto"/>
            <w:vAlign w:val="bottom"/>
          </w:tcPr>
          <w:p w14:paraId="6C8AF06A" w14:textId="77777777" w:rsidR="00657134" w:rsidRPr="00DF7A0D" w:rsidRDefault="00657134" w:rsidP="00DA31F9">
            <w:pPr>
              <w:spacing w:line="0" w:lineRule="atLeast"/>
              <w:jc w:val="right"/>
              <w:rPr>
                <w:rFonts w:ascii="Calibri" w:eastAsia="Arial" w:hAnsi="Calibri" w:cs="Calibri"/>
              </w:rPr>
            </w:pPr>
            <w:r w:rsidRPr="00DF7A0D">
              <w:rPr>
                <w:rFonts w:ascii="Calibri" w:eastAsia="Arial" w:hAnsi="Calibri" w:cs="Calibri"/>
              </w:rPr>
              <w:t>0.00</w:t>
            </w:r>
          </w:p>
        </w:tc>
        <w:tc>
          <w:tcPr>
            <w:tcW w:w="30" w:type="dxa"/>
            <w:tcBorders>
              <w:bottom w:val="single" w:sz="8" w:space="0" w:color="auto"/>
              <w:right w:val="single" w:sz="8" w:space="0" w:color="auto"/>
            </w:tcBorders>
            <w:shd w:val="clear" w:color="auto" w:fill="auto"/>
            <w:vAlign w:val="bottom"/>
          </w:tcPr>
          <w:p w14:paraId="29360BF8" w14:textId="77777777" w:rsidR="00657134" w:rsidRPr="00DF7A0D" w:rsidRDefault="00657134" w:rsidP="00DA31F9">
            <w:pPr>
              <w:spacing w:line="0" w:lineRule="atLeast"/>
              <w:jc w:val="both"/>
              <w:rPr>
                <w:rFonts w:ascii="Calibri" w:hAnsi="Calibri" w:cs="Calibri"/>
              </w:rPr>
            </w:pPr>
          </w:p>
        </w:tc>
      </w:tr>
      <w:tr w:rsidR="00657134" w:rsidRPr="00DF7A0D" w14:paraId="66C42F03" w14:textId="77777777" w:rsidTr="007418FE">
        <w:trPr>
          <w:trHeight w:val="24"/>
        </w:trPr>
        <w:tc>
          <w:tcPr>
            <w:tcW w:w="98" w:type="dxa"/>
            <w:tcBorders>
              <w:left w:val="single" w:sz="8" w:space="0" w:color="auto"/>
            </w:tcBorders>
            <w:shd w:val="clear" w:color="auto" w:fill="A6A6A6"/>
            <w:vAlign w:val="bottom"/>
          </w:tcPr>
          <w:p w14:paraId="5C25417B" w14:textId="77777777" w:rsidR="00657134" w:rsidRPr="00DF7A0D" w:rsidRDefault="00657134" w:rsidP="00DA31F9">
            <w:pPr>
              <w:spacing w:line="0" w:lineRule="atLeast"/>
              <w:jc w:val="both"/>
              <w:rPr>
                <w:rFonts w:ascii="Calibri" w:hAnsi="Calibri" w:cs="Calibri"/>
              </w:rPr>
            </w:pPr>
          </w:p>
        </w:tc>
        <w:tc>
          <w:tcPr>
            <w:tcW w:w="2717" w:type="dxa"/>
            <w:vMerge w:val="restart"/>
            <w:shd w:val="clear" w:color="auto" w:fill="A6A6A6"/>
            <w:vAlign w:val="bottom"/>
          </w:tcPr>
          <w:p w14:paraId="1C4E00CD" w14:textId="77777777" w:rsidR="00657134" w:rsidRPr="00DF7A0D" w:rsidRDefault="00657134" w:rsidP="00DA31F9">
            <w:pPr>
              <w:spacing w:line="0" w:lineRule="atLeast"/>
              <w:ind w:left="100"/>
              <w:jc w:val="both"/>
              <w:rPr>
                <w:rFonts w:ascii="Calibri" w:eastAsia="Arial" w:hAnsi="Calibri" w:cs="Calibri"/>
              </w:rPr>
            </w:pPr>
            <w:r>
              <w:rPr>
                <w:rFonts w:ascii="Calibri" w:eastAsia="Arial" w:hAnsi="Calibri" w:cs="Calibri"/>
              </w:rPr>
              <w:t>Total CTC (A+B+C</w:t>
            </w:r>
            <w:r w:rsidR="007418FE">
              <w:rPr>
                <w:rFonts w:ascii="Calibri" w:eastAsia="Arial" w:hAnsi="Calibri" w:cs="Calibri"/>
              </w:rPr>
              <w:t>+D</w:t>
            </w:r>
            <w:r w:rsidRPr="00DF7A0D">
              <w:rPr>
                <w:rFonts w:ascii="Calibri" w:eastAsia="Arial" w:hAnsi="Calibri" w:cs="Calibri"/>
              </w:rPr>
              <w:t>)</w:t>
            </w:r>
          </w:p>
        </w:tc>
        <w:tc>
          <w:tcPr>
            <w:tcW w:w="691" w:type="dxa"/>
            <w:tcBorders>
              <w:right w:val="single" w:sz="8" w:space="0" w:color="auto"/>
            </w:tcBorders>
            <w:shd w:val="clear" w:color="auto" w:fill="A6A6A6"/>
            <w:vAlign w:val="bottom"/>
          </w:tcPr>
          <w:p w14:paraId="77816846" w14:textId="77777777" w:rsidR="00657134" w:rsidRPr="00DF7A0D" w:rsidRDefault="00657134" w:rsidP="00DA31F9">
            <w:pPr>
              <w:spacing w:line="0" w:lineRule="atLeast"/>
              <w:ind w:left="100"/>
              <w:jc w:val="both"/>
              <w:rPr>
                <w:rFonts w:ascii="Calibri" w:eastAsia="Arial" w:hAnsi="Calibri" w:cs="Calibri"/>
              </w:rPr>
            </w:pPr>
          </w:p>
        </w:tc>
        <w:tc>
          <w:tcPr>
            <w:tcW w:w="30" w:type="dxa"/>
            <w:shd w:val="clear" w:color="auto" w:fill="A6A6A6"/>
            <w:vAlign w:val="bottom"/>
          </w:tcPr>
          <w:p w14:paraId="3A8A4149" w14:textId="77777777" w:rsidR="00657134" w:rsidRPr="00DF7A0D" w:rsidRDefault="00657134" w:rsidP="00DA31F9">
            <w:pPr>
              <w:spacing w:line="0" w:lineRule="atLeast"/>
              <w:ind w:left="100"/>
              <w:jc w:val="both"/>
              <w:rPr>
                <w:rFonts w:ascii="Calibri" w:eastAsia="Arial" w:hAnsi="Calibri" w:cs="Calibri"/>
              </w:rPr>
            </w:pPr>
          </w:p>
        </w:tc>
        <w:tc>
          <w:tcPr>
            <w:tcW w:w="2584" w:type="dxa"/>
            <w:gridSpan w:val="2"/>
            <w:vMerge w:val="restart"/>
            <w:shd w:val="clear" w:color="auto" w:fill="A6A6A6"/>
            <w:vAlign w:val="bottom"/>
          </w:tcPr>
          <w:p w14:paraId="64F77119" w14:textId="66B3163F" w:rsidR="00657134" w:rsidRPr="00DF2C7A" w:rsidRDefault="008F1208" w:rsidP="00DA31F9">
            <w:pPr>
              <w:spacing w:line="0" w:lineRule="atLeast"/>
              <w:ind w:left="100"/>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Total</w:t>
            </w:r>
            <w:proofErr w:type="gramEnd"/>
            <w:r w:rsidRPr="00DF2C7A">
              <w:rPr>
                <w:rFonts w:asciiTheme="minorHAnsi" w:hAnsiTheme="minorHAnsi" w:cstheme="minorHAnsi"/>
              </w:rPr>
              <w:t>_CTC_annum</w:t>
            </w:r>
            <w:proofErr w:type="spellEnd"/>
            <w:r w:rsidRPr="00DF2C7A">
              <w:rPr>
                <w:rFonts w:asciiTheme="minorHAnsi" w:hAnsiTheme="minorHAnsi" w:cstheme="minorHAnsi"/>
              </w:rPr>
              <w:t xml:space="preserve"> }}</w:t>
            </w:r>
          </w:p>
        </w:tc>
        <w:tc>
          <w:tcPr>
            <w:tcW w:w="101" w:type="dxa"/>
            <w:gridSpan w:val="3"/>
            <w:tcBorders>
              <w:right w:val="single" w:sz="8" w:space="0" w:color="auto"/>
            </w:tcBorders>
            <w:shd w:val="clear" w:color="auto" w:fill="A6A6A6"/>
            <w:vAlign w:val="bottom"/>
          </w:tcPr>
          <w:p w14:paraId="03BAB549" w14:textId="77777777" w:rsidR="00657134" w:rsidRPr="00DF2C7A" w:rsidRDefault="00657134" w:rsidP="00DA31F9">
            <w:pPr>
              <w:spacing w:line="0" w:lineRule="atLeast"/>
              <w:ind w:left="100"/>
              <w:jc w:val="right"/>
              <w:rPr>
                <w:rFonts w:asciiTheme="minorHAnsi" w:eastAsia="Arial" w:hAnsiTheme="minorHAnsi" w:cstheme="minorHAnsi"/>
              </w:rPr>
            </w:pPr>
          </w:p>
        </w:tc>
        <w:tc>
          <w:tcPr>
            <w:tcW w:w="52" w:type="dxa"/>
            <w:shd w:val="clear" w:color="auto" w:fill="A6A6A6"/>
            <w:vAlign w:val="bottom"/>
          </w:tcPr>
          <w:p w14:paraId="2CC965E5" w14:textId="77777777" w:rsidR="00657134" w:rsidRPr="00DF2C7A" w:rsidRDefault="00657134" w:rsidP="00DA31F9">
            <w:pPr>
              <w:spacing w:line="0" w:lineRule="atLeast"/>
              <w:ind w:left="100"/>
              <w:jc w:val="right"/>
              <w:rPr>
                <w:rFonts w:asciiTheme="minorHAnsi" w:eastAsia="Arial" w:hAnsiTheme="minorHAnsi" w:cstheme="minorHAnsi"/>
              </w:rPr>
            </w:pPr>
          </w:p>
        </w:tc>
        <w:tc>
          <w:tcPr>
            <w:tcW w:w="2860" w:type="dxa"/>
            <w:gridSpan w:val="3"/>
            <w:vMerge w:val="restart"/>
            <w:shd w:val="clear" w:color="auto" w:fill="A6A6A6"/>
            <w:vAlign w:val="bottom"/>
          </w:tcPr>
          <w:p w14:paraId="4556DAC2" w14:textId="6ABD0DA4" w:rsidR="00657134" w:rsidRPr="00DF2C7A" w:rsidRDefault="008F1208" w:rsidP="00DA31F9">
            <w:pPr>
              <w:spacing w:line="271" w:lineRule="exact"/>
              <w:ind w:left="100"/>
              <w:jc w:val="right"/>
              <w:rPr>
                <w:rFonts w:asciiTheme="minorHAnsi" w:eastAsia="Arial" w:hAnsiTheme="minorHAnsi" w:cstheme="minorHAnsi"/>
              </w:rPr>
            </w:pPr>
            <w:proofErr w:type="gramStart"/>
            <w:r w:rsidRPr="00DF2C7A">
              <w:rPr>
                <w:rFonts w:asciiTheme="minorHAnsi" w:hAnsiTheme="minorHAnsi" w:cstheme="minorHAnsi"/>
              </w:rPr>
              <w:t xml:space="preserve">{{ </w:t>
            </w:r>
            <w:proofErr w:type="spellStart"/>
            <w:r w:rsidRPr="00DF2C7A">
              <w:rPr>
                <w:rFonts w:asciiTheme="minorHAnsi" w:hAnsiTheme="minorHAnsi" w:cstheme="minorHAnsi"/>
              </w:rPr>
              <w:t>Total</w:t>
            </w:r>
            <w:proofErr w:type="gramEnd"/>
            <w:r w:rsidRPr="00DF2C7A">
              <w:rPr>
                <w:rFonts w:asciiTheme="minorHAnsi" w:hAnsiTheme="minorHAnsi" w:cstheme="minorHAnsi"/>
              </w:rPr>
              <w:t>_CTC_month</w:t>
            </w:r>
            <w:proofErr w:type="spellEnd"/>
            <w:r w:rsidRPr="00DF2C7A">
              <w:rPr>
                <w:rFonts w:asciiTheme="minorHAnsi" w:hAnsiTheme="minorHAnsi" w:cstheme="minorHAnsi"/>
              </w:rPr>
              <w:t xml:space="preserve"> }}</w:t>
            </w:r>
          </w:p>
        </w:tc>
        <w:tc>
          <w:tcPr>
            <w:tcW w:w="30" w:type="dxa"/>
            <w:tcBorders>
              <w:right w:val="single" w:sz="8" w:space="0" w:color="auto"/>
            </w:tcBorders>
            <w:shd w:val="clear" w:color="auto" w:fill="A6A6A6"/>
            <w:vAlign w:val="bottom"/>
          </w:tcPr>
          <w:p w14:paraId="301312C7" w14:textId="77777777" w:rsidR="00657134" w:rsidRPr="00DF7A0D" w:rsidRDefault="00657134" w:rsidP="00DA31F9">
            <w:pPr>
              <w:spacing w:line="0" w:lineRule="atLeast"/>
              <w:jc w:val="both"/>
              <w:rPr>
                <w:rFonts w:ascii="Calibri" w:hAnsi="Calibri" w:cs="Calibri"/>
              </w:rPr>
            </w:pPr>
          </w:p>
        </w:tc>
      </w:tr>
      <w:tr w:rsidR="00657134" w:rsidRPr="00DF7A0D" w14:paraId="7B43F99F" w14:textId="77777777" w:rsidTr="007418FE">
        <w:trPr>
          <w:trHeight w:val="96"/>
        </w:trPr>
        <w:tc>
          <w:tcPr>
            <w:tcW w:w="98" w:type="dxa"/>
            <w:tcBorders>
              <w:left w:val="single" w:sz="8" w:space="0" w:color="auto"/>
              <w:bottom w:val="single" w:sz="8" w:space="0" w:color="auto"/>
            </w:tcBorders>
            <w:shd w:val="clear" w:color="auto" w:fill="A6A6A6"/>
            <w:vAlign w:val="bottom"/>
          </w:tcPr>
          <w:p w14:paraId="0F4C7450" w14:textId="77777777" w:rsidR="00657134" w:rsidRPr="00DF7A0D" w:rsidRDefault="00657134" w:rsidP="00DA31F9">
            <w:pPr>
              <w:spacing w:line="0" w:lineRule="atLeast"/>
              <w:jc w:val="both"/>
              <w:rPr>
                <w:rFonts w:ascii="Calibri" w:hAnsi="Calibri" w:cs="Calibri"/>
              </w:rPr>
            </w:pPr>
          </w:p>
        </w:tc>
        <w:tc>
          <w:tcPr>
            <w:tcW w:w="2717" w:type="dxa"/>
            <w:vMerge/>
            <w:tcBorders>
              <w:bottom w:val="single" w:sz="8" w:space="0" w:color="auto"/>
            </w:tcBorders>
            <w:shd w:val="clear" w:color="auto" w:fill="A6A6A6"/>
            <w:vAlign w:val="bottom"/>
          </w:tcPr>
          <w:p w14:paraId="0316DBF6" w14:textId="77777777" w:rsidR="00657134" w:rsidRPr="00DF7A0D" w:rsidRDefault="00657134" w:rsidP="00DA31F9">
            <w:pPr>
              <w:spacing w:line="0" w:lineRule="atLeast"/>
              <w:jc w:val="both"/>
              <w:rPr>
                <w:rFonts w:ascii="Calibri" w:hAnsi="Calibri" w:cs="Calibri"/>
              </w:rPr>
            </w:pPr>
          </w:p>
        </w:tc>
        <w:tc>
          <w:tcPr>
            <w:tcW w:w="691" w:type="dxa"/>
            <w:tcBorders>
              <w:bottom w:val="single" w:sz="8" w:space="0" w:color="auto"/>
              <w:right w:val="single" w:sz="8" w:space="0" w:color="auto"/>
            </w:tcBorders>
            <w:shd w:val="clear" w:color="auto" w:fill="A6A6A6"/>
            <w:vAlign w:val="bottom"/>
          </w:tcPr>
          <w:p w14:paraId="1F011701" w14:textId="77777777" w:rsidR="00657134" w:rsidRPr="00DF7A0D" w:rsidRDefault="00657134" w:rsidP="00DA31F9">
            <w:pPr>
              <w:spacing w:line="0" w:lineRule="atLeast"/>
              <w:jc w:val="both"/>
              <w:rPr>
                <w:rFonts w:ascii="Calibri" w:hAnsi="Calibri" w:cs="Calibri"/>
              </w:rPr>
            </w:pPr>
          </w:p>
        </w:tc>
        <w:tc>
          <w:tcPr>
            <w:tcW w:w="30" w:type="dxa"/>
            <w:tcBorders>
              <w:bottom w:val="single" w:sz="8" w:space="0" w:color="auto"/>
            </w:tcBorders>
            <w:shd w:val="clear" w:color="auto" w:fill="A6A6A6"/>
            <w:vAlign w:val="bottom"/>
          </w:tcPr>
          <w:p w14:paraId="07DC4268" w14:textId="77777777" w:rsidR="00657134" w:rsidRPr="00DF7A0D" w:rsidRDefault="00657134" w:rsidP="00DA31F9">
            <w:pPr>
              <w:spacing w:line="0" w:lineRule="atLeast"/>
              <w:jc w:val="both"/>
              <w:rPr>
                <w:rFonts w:ascii="Calibri" w:hAnsi="Calibri" w:cs="Calibri"/>
              </w:rPr>
            </w:pPr>
          </w:p>
        </w:tc>
        <w:tc>
          <w:tcPr>
            <w:tcW w:w="2584" w:type="dxa"/>
            <w:gridSpan w:val="2"/>
            <w:vMerge/>
            <w:tcBorders>
              <w:bottom w:val="single" w:sz="8" w:space="0" w:color="auto"/>
            </w:tcBorders>
            <w:shd w:val="clear" w:color="auto" w:fill="A6A6A6"/>
            <w:vAlign w:val="bottom"/>
          </w:tcPr>
          <w:p w14:paraId="27EC4D60" w14:textId="77777777" w:rsidR="00657134" w:rsidRPr="00DF7A0D" w:rsidRDefault="00657134" w:rsidP="00DA31F9">
            <w:pPr>
              <w:spacing w:line="0" w:lineRule="atLeast"/>
              <w:jc w:val="both"/>
              <w:rPr>
                <w:rFonts w:ascii="Calibri" w:hAnsi="Calibri" w:cs="Calibri"/>
              </w:rPr>
            </w:pPr>
          </w:p>
        </w:tc>
        <w:tc>
          <w:tcPr>
            <w:tcW w:w="101" w:type="dxa"/>
            <w:gridSpan w:val="3"/>
            <w:tcBorders>
              <w:bottom w:val="single" w:sz="8" w:space="0" w:color="auto"/>
              <w:right w:val="single" w:sz="8" w:space="0" w:color="auto"/>
            </w:tcBorders>
            <w:shd w:val="clear" w:color="auto" w:fill="A6A6A6"/>
            <w:vAlign w:val="bottom"/>
          </w:tcPr>
          <w:p w14:paraId="2F611B31" w14:textId="77777777" w:rsidR="00657134" w:rsidRPr="00DF7A0D" w:rsidRDefault="00657134" w:rsidP="00DA31F9">
            <w:pPr>
              <w:spacing w:line="0" w:lineRule="atLeast"/>
              <w:jc w:val="both"/>
              <w:rPr>
                <w:rFonts w:ascii="Calibri" w:hAnsi="Calibri" w:cs="Calibri"/>
              </w:rPr>
            </w:pPr>
          </w:p>
        </w:tc>
        <w:tc>
          <w:tcPr>
            <w:tcW w:w="52" w:type="dxa"/>
            <w:tcBorders>
              <w:bottom w:val="single" w:sz="8" w:space="0" w:color="auto"/>
            </w:tcBorders>
            <w:shd w:val="clear" w:color="auto" w:fill="A6A6A6"/>
            <w:vAlign w:val="bottom"/>
          </w:tcPr>
          <w:p w14:paraId="3B5CECEF" w14:textId="77777777" w:rsidR="00657134" w:rsidRPr="00DF7A0D" w:rsidRDefault="00657134" w:rsidP="00DA31F9">
            <w:pPr>
              <w:spacing w:line="0" w:lineRule="atLeast"/>
              <w:jc w:val="both"/>
              <w:rPr>
                <w:rFonts w:ascii="Calibri" w:hAnsi="Calibri" w:cs="Calibri"/>
              </w:rPr>
            </w:pPr>
          </w:p>
        </w:tc>
        <w:tc>
          <w:tcPr>
            <w:tcW w:w="2860" w:type="dxa"/>
            <w:gridSpan w:val="3"/>
            <w:vMerge/>
            <w:tcBorders>
              <w:bottom w:val="single" w:sz="8" w:space="0" w:color="auto"/>
            </w:tcBorders>
            <w:shd w:val="clear" w:color="auto" w:fill="A6A6A6"/>
            <w:vAlign w:val="bottom"/>
          </w:tcPr>
          <w:p w14:paraId="76FA6742" w14:textId="77777777" w:rsidR="00657134" w:rsidRPr="00DF7A0D" w:rsidRDefault="00657134" w:rsidP="00DA31F9">
            <w:pPr>
              <w:spacing w:line="0" w:lineRule="atLeast"/>
              <w:jc w:val="both"/>
              <w:rPr>
                <w:rFonts w:ascii="Calibri" w:hAnsi="Calibri" w:cs="Calibri"/>
              </w:rPr>
            </w:pPr>
          </w:p>
        </w:tc>
        <w:tc>
          <w:tcPr>
            <w:tcW w:w="30" w:type="dxa"/>
            <w:tcBorders>
              <w:bottom w:val="single" w:sz="8" w:space="0" w:color="auto"/>
              <w:right w:val="single" w:sz="8" w:space="0" w:color="auto"/>
            </w:tcBorders>
            <w:shd w:val="clear" w:color="auto" w:fill="A6A6A6"/>
            <w:vAlign w:val="bottom"/>
          </w:tcPr>
          <w:p w14:paraId="7F585864" w14:textId="77777777" w:rsidR="00657134" w:rsidRPr="00DF7A0D" w:rsidRDefault="00657134" w:rsidP="00DA31F9">
            <w:pPr>
              <w:spacing w:line="0" w:lineRule="atLeast"/>
              <w:jc w:val="both"/>
              <w:rPr>
                <w:rFonts w:ascii="Calibri" w:hAnsi="Calibri" w:cs="Calibri"/>
              </w:rPr>
            </w:pPr>
          </w:p>
        </w:tc>
      </w:tr>
    </w:tbl>
    <w:p w14:paraId="79CC4E5B" w14:textId="77777777" w:rsidR="00644670" w:rsidRPr="00DF7A0D" w:rsidRDefault="00644670" w:rsidP="00644670">
      <w:pPr>
        <w:spacing w:line="234" w:lineRule="auto"/>
        <w:jc w:val="both"/>
        <w:rPr>
          <w:rFonts w:ascii="Calibri" w:eastAsia="Arial" w:hAnsi="Calibri" w:cs="Calibri"/>
        </w:rPr>
      </w:pPr>
    </w:p>
    <w:p w14:paraId="1031D9E2" w14:textId="50E19279" w:rsidR="00644670" w:rsidRPr="00DF7A0D" w:rsidRDefault="00644670" w:rsidP="0024557A">
      <w:pPr>
        <w:spacing w:line="234" w:lineRule="auto"/>
        <w:ind w:right="-432"/>
        <w:rPr>
          <w:rFonts w:ascii="Calibri" w:eastAsia="Arial" w:hAnsi="Calibri" w:cs="Calibri"/>
        </w:rPr>
      </w:pPr>
      <w:r w:rsidRPr="00DF7A0D">
        <w:rPr>
          <w:rFonts w:ascii="Calibri" w:eastAsia="Arial" w:hAnsi="Calibri" w:cs="Calibri"/>
        </w:rPr>
        <w:t>Your total c</w:t>
      </w:r>
      <w:r w:rsidR="00C0612E">
        <w:rPr>
          <w:rFonts w:ascii="Calibri" w:eastAsia="Arial" w:hAnsi="Calibri" w:cs="Calibri"/>
        </w:rPr>
        <w:t>om</w:t>
      </w:r>
      <w:r w:rsidR="00337721">
        <w:rPr>
          <w:rFonts w:ascii="Calibri" w:eastAsia="Arial" w:hAnsi="Calibri" w:cs="Calibri"/>
        </w:rPr>
        <w:t xml:space="preserve">pensation Per Annum will be </w:t>
      </w:r>
      <w:proofErr w:type="gramStart"/>
      <w:r w:rsidR="00467911" w:rsidRPr="00DF2C7A">
        <w:rPr>
          <w:rFonts w:asciiTheme="minorHAnsi" w:hAnsiTheme="minorHAnsi" w:cstheme="minorHAnsi"/>
        </w:rPr>
        <w:t xml:space="preserve">{{ </w:t>
      </w:r>
      <w:proofErr w:type="spellStart"/>
      <w:r w:rsidR="00467911" w:rsidRPr="00DF2C7A">
        <w:rPr>
          <w:rFonts w:asciiTheme="minorHAnsi" w:hAnsiTheme="minorHAnsi" w:cstheme="minorHAnsi"/>
        </w:rPr>
        <w:t>Total</w:t>
      </w:r>
      <w:proofErr w:type="gramEnd"/>
      <w:r w:rsidR="00467911" w:rsidRPr="00DF2C7A">
        <w:rPr>
          <w:rFonts w:asciiTheme="minorHAnsi" w:hAnsiTheme="minorHAnsi" w:cstheme="minorHAnsi"/>
        </w:rPr>
        <w:t>_CTC_annum</w:t>
      </w:r>
      <w:proofErr w:type="spellEnd"/>
      <w:r w:rsidR="00467911" w:rsidRPr="00DF2C7A">
        <w:rPr>
          <w:rFonts w:asciiTheme="minorHAnsi" w:hAnsiTheme="minorHAnsi" w:cstheme="minorHAnsi"/>
        </w:rPr>
        <w:t xml:space="preserve"> }}</w:t>
      </w:r>
      <w:r w:rsidR="00337721">
        <w:rPr>
          <w:rFonts w:ascii="Calibri" w:eastAsia="Arial" w:hAnsi="Calibri" w:cs="Calibri"/>
        </w:rPr>
        <w:t xml:space="preserve">/- INR </w:t>
      </w:r>
      <w:r w:rsidR="00A17033" w:rsidRPr="00A17033">
        <w:rPr>
          <w:rFonts w:ascii="Calibri" w:eastAsia="Arial" w:hAnsi="Calibri" w:cs="Calibri"/>
        </w:rPr>
        <w:t xml:space="preserve">({{ </w:t>
      </w:r>
      <w:proofErr w:type="spellStart"/>
      <w:r w:rsidR="00A17033" w:rsidRPr="00A17033">
        <w:rPr>
          <w:rFonts w:ascii="Calibri" w:eastAsia="Arial" w:hAnsi="Calibri" w:cs="Calibri"/>
        </w:rPr>
        <w:t>To</w:t>
      </w:r>
      <w:r w:rsidR="0068274A">
        <w:rPr>
          <w:rFonts w:ascii="Calibri" w:eastAsia="Arial" w:hAnsi="Calibri" w:cs="Calibri"/>
        </w:rPr>
        <w:t>tal_CTC_words</w:t>
      </w:r>
      <w:proofErr w:type="spellEnd"/>
      <w:r w:rsidR="00A17033" w:rsidRPr="00A17033">
        <w:rPr>
          <w:rFonts w:ascii="Calibri" w:eastAsia="Arial" w:hAnsi="Calibri" w:cs="Calibri"/>
        </w:rPr>
        <w:t xml:space="preserve"> }})</w:t>
      </w:r>
      <w:r w:rsidRPr="00DF7A0D">
        <w:rPr>
          <w:rFonts w:ascii="Calibri" w:eastAsia="Arial" w:hAnsi="Calibri" w:cs="Calibri"/>
        </w:rPr>
        <w:t>.</w:t>
      </w:r>
    </w:p>
    <w:p w14:paraId="638078C8" w14:textId="77777777" w:rsidR="00644670" w:rsidRPr="00DF7A0D" w:rsidRDefault="00644670" w:rsidP="00FE2D23">
      <w:pPr>
        <w:spacing w:line="234" w:lineRule="auto"/>
        <w:ind w:right="-432"/>
        <w:rPr>
          <w:rFonts w:ascii="Calibri" w:eastAsia="Arial" w:hAnsi="Calibri" w:cs="Calibri"/>
        </w:rPr>
      </w:pPr>
    </w:p>
    <w:p w14:paraId="52A68E03" w14:textId="77777777" w:rsidR="007B1A15" w:rsidRDefault="00644670" w:rsidP="00FE2D23">
      <w:pPr>
        <w:spacing w:line="234" w:lineRule="auto"/>
        <w:ind w:right="-432"/>
        <w:rPr>
          <w:rFonts w:ascii="Calibri" w:eastAsia="Arial" w:hAnsi="Calibri" w:cs="Calibri"/>
        </w:rPr>
      </w:pPr>
      <w:r w:rsidRPr="00DF7A0D">
        <w:rPr>
          <w:rFonts w:ascii="Calibri" w:eastAsia="Arial" w:hAnsi="Calibri" w:cs="Calibri"/>
          <w:b/>
        </w:rPr>
        <w:t>Note:</w:t>
      </w:r>
      <w:r w:rsidRPr="00DF7A0D">
        <w:rPr>
          <w:rFonts w:ascii="Calibri" w:eastAsia="Arial" w:hAnsi="Calibri" w:cs="Calibri"/>
        </w:rPr>
        <w:t xml:space="preserve"> You are requested to maintain strict Confidentiality on your compensation package</w:t>
      </w:r>
    </w:p>
    <w:p w14:paraId="5AA2DE82" w14:textId="77777777" w:rsidR="007B1A15" w:rsidRDefault="00644670" w:rsidP="00FE2D23">
      <w:pPr>
        <w:spacing w:line="234" w:lineRule="auto"/>
        <w:ind w:right="-432"/>
        <w:rPr>
          <w:rFonts w:ascii="Calibri" w:eastAsia="Arial" w:hAnsi="Calibri" w:cs="Calibri"/>
        </w:rPr>
      </w:pPr>
      <w:r w:rsidRPr="00DF7A0D">
        <w:rPr>
          <w:rFonts w:ascii="Calibri" w:eastAsia="Arial" w:hAnsi="Calibri" w:cs="Calibri"/>
        </w:rPr>
        <w:t>both within and outside the organization. The management reserves the right to change /</w:t>
      </w:r>
    </w:p>
    <w:p w14:paraId="353EFDC4" w14:textId="77777777" w:rsidR="00644670" w:rsidRDefault="00644670" w:rsidP="00FE2D23">
      <w:pPr>
        <w:spacing w:line="234" w:lineRule="auto"/>
        <w:ind w:right="-432"/>
        <w:rPr>
          <w:rFonts w:ascii="Calibri" w:eastAsia="Arial" w:hAnsi="Calibri" w:cs="Calibri"/>
        </w:rPr>
      </w:pPr>
      <w:r w:rsidRPr="00DF7A0D">
        <w:rPr>
          <w:rFonts w:ascii="Calibri" w:eastAsia="Arial" w:hAnsi="Calibri" w:cs="Calibri"/>
        </w:rPr>
        <w:t>revise or restructure the compensation package mentioned herein.</w:t>
      </w:r>
    </w:p>
    <w:p w14:paraId="4C9A0831" w14:textId="77777777" w:rsidR="00E667D1" w:rsidRDefault="00E667D1" w:rsidP="00FE2D23">
      <w:pPr>
        <w:spacing w:line="234" w:lineRule="auto"/>
        <w:ind w:right="-432"/>
        <w:rPr>
          <w:rFonts w:ascii="Calibri" w:eastAsia="Arial" w:hAnsi="Calibri" w:cs="Calibri"/>
        </w:rPr>
      </w:pPr>
    </w:p>
    <w:p w14:paraId="4C391E49" w14:textId="77777777" w:rsidR="00644670" w:rsidRDefault="00644670" w:rsidP="00FE2D23">
      <w:pPr>
        <w:spacing w:line="234" w:lineRule="auto"/>
        <w:ind w:right="-432"/>
        <w:rPr>
          <w:rFonts w:ascii="Calibri" w:eastAsia="Arial" w:hAnsi="Calibri" w:cs="Calibri"/>
        </w:rPr>
      </w:pPr>
    </w:p>
    <w:p w14:paraId="464BB23B" w14:textId="77777777" w:rsidR="007B1A15" w:rsidRDefault="007B1A15" w:rsidP="00FE2D23">
      <w:pPr>
        <w:spacing w:line="234" w:lineRule="auto"/>
        <w:ind w:right="-432"/>
        <w:rPr>
          <w:rFonts w:ascii="Calibri" w:eastAsia="Arial" w:hAnsi="Calibri" w:cs="Calibri"/>
        </w:rPr>
      </w:pPr>
    </w:p>
    <w:p w14:paraId="610167DC" w14:textId="77777777" w:rsidR="00644670" w:rsidRPr="00DF7A0D" w:rsidRDefault="00644670" w:rsidP="00FE2D23">
      <w:pPr>
        <w:spacing w:line="234" w:lineRule="auto"/>
        <w:ind w:right="-432"/>
        <w:rPr>
          <w:rFonts w:ascii="Calibri" w:eastAsia="Arial" w:hAnsi="Calibri" w:cs="Calibri"/>
        </w:rPr>
      </w:pPr>
      <w:r w:rsidRPr="00DF7A0D">
        <w:rPr>
          <w:rFonts w:ascii="Calibri" w:eastAsia="Arial" w:hAnsi="Calibri" w:cs="Calibri"/>
        </w:rPr>
        <w:t>Best Wishes,</w:t>
      </w:r>
    </w:p>
    <w:p w14:paraId="0DFA4861" w14:textId="77777777" w:rsidR="00644670" w:rsidRPr="00DF7A0D" w:rsidRDefault="00973897" w:rsidP="00FE2D23">
      <w:pPr>
        <w:spacing w:line="0" w:lineRule="atLeast"/>
        <w:ind w:right="-432"/>
        <w:rPr>
          <w:rFonts w:ascii="Calibri" w:hAnsi="Calibri" w:cs="Calibri"/>
          <w:b/>
        </w:rPr>
      </w:pPr>
      <w:r>
        <w:rPr>
          <w:rFonts w:ascii="Calibri" w:hAnsi="Calibri" w:cs="Calibri"/>
          <w:b/>
        </w:rPr>
        <w:t>Snipe Tech Pvt Ltd</w:t>
      </w:r>
      <w:r w:rsidR="00644670" w:rsidRPr="00DF7A0D">
        <w:rPr>
          <w:rFonts w:ascii="Calibri" w:eastAsia="Arial" w:hAnsi="Calibri" w:cs="Calibri"/>
          <w:b/>
        </w:rPr>
        <w:tab/>
      </w:r>
      <w:r w:rsidR="00644670" w:rsidRPr="00DF7A0D">
        <w:rPr>
          <w:rFonts w:ascii="Calibri" w:eastAsia="Arial" w:hAnsi="Calibri" w:cs="Calibri"/>
          <w:b/>
        </w:rPr>
        <w:tab/>
      </w:r>
      <w:r w:rsidR="00644670" w:rsidRPr="00DF7A0D">
        <w:rPr>
          <w:rFonts w:ascii="Calibri" w:eastAsia="Arial" w:hAnsi="Calibri" w:cs="Calibri"/>
          <w:b/>
        </w:rPr>
        <w:tab/>
      </w:r>
      <w:r w:rsidR="00644670" w:rsidRPr="00DF7A0D">
        <w:rPr>
          <w:rFonts w:ascii="Calibri" w:eastAsia="Arial" w:hAnsi="Calibri" w:cs="Calibri"/>
          <w:b/>
        </w:rPr>
        <w:tab/>
      </w:r>
      <w:r w:rsidR="00644670" w:rsidRPr="00DF7A0D">
        <w:rPr>
          <w:rFonts w:ascii="Calibri" w:eastAsia="Arial" w:hAnsi="Calibri" w:cs="Calibri"/>
          <w:b/>
        </w:rPr>
        <w:tab/>
        <w:t xml:space="preserve">                </w:t>
      </w:r>
      <w:r w:rsidR="001006E4">
        <w:rPr>
          <w:rFonts w:ascii="Calibri" w:eastAsia="Arial" w:hAnsi="Calibri" w:cs="Calibri"/>
          <w:b/>
        </w:rPr>
        <w:t xml:space="preserve">                 </w:t>
      </w:r>
      <w:r w:rsidR="00644670" w:rsidRPr="00DF7A0D">
        <w:rPr>
          <w:rFonts w:ascii="Calibri" w:eastAsia="Arial" w:hAnsi="Calibri" w:cs="Calibri"/>
          <w:b/>
        </w:rPr>
        <w:t xml:space="preserve">   </w:t>
      </w:r>
    </w:p>
    <w:p w14:paraId="55B76277" w14:textId="77777777" w:rsidR="00644670" w:rsidRPr="00DF7A0D" w:rsidRDefault="00644670" w:rsidP="00FE2D23">
      <w:pPr>
        <w:spacing w:line="20" w:lineRule="exact"/>
        <w:ind w:right="-432"/>
        <w:rPr>
          <w:rFonts w:ascii="Calibri" w:hAnsi="Calibri" w:cs="Calibri"/>
          <w:b/>
        </w:rPr>
      </w:pPr>
    </w:p>
    <w:p w14:paraId="77495607" w14:textId="77777777" w:rsidR="00CB11B1" w:rsidRDefault="00CB11B1" w:rsidP="00FE2D23">
      <w:pPr>
        <w:ind w:right="-432"/>
        <w:rPr>
          <w:rFonts w:ascii="Calibri" w:eastAsia="Arial" w:hAnsi="Calibri" w:cs="Calibri"/>
          <w:b/>
        </w:rPr>
      </w:pPr>
    </w:p>
    <w:p w14:paraId="537652D6" w14:textId="77777777" w:rsidR="00CB11B1" w:rsidRDefault="00CB11B1" w:rsidP="00FE2D23">
      <w:pPr>
        <w:ind w:right="-432"/>
        <w:rPr>
          <w:rFonts w:ascii="Calibri" w:eastAsia="Arial" w:hAnsi="Calibri" w:cs="Calibri"/>
          <w:b/>
        </w:rPr>
      </w:pPr>
    </w:p>
    <w:p w14:paraId="7D54C52A" w14:textId="77777777" w:rsidR="0087597D" w:rsidRDefault="0087597D" w:rsidP="00FE2D23">
      <w:pPr>
        <w:ind w:right="-432"/>
        <w:rPr>
          <w:rFonts w:ascii="Calibri" w:eastAsia="Arial" w:hAnsi="Calibri" w:cs="Calibri"/>
          <w:b/>
        </w:rPr>
      </w:pPr>
    </w:p>
    <w:p w14:paraId="381CCBE7" w14:textId="77777777" w:rsidR="0087597D" w:rsidRDefault="0087597D" w:rsidP="00FE2D23">
      <w:pPr>
        <w:ind w:right="-432"/>
        <w:rPr>
          <w:rFonts w:ascii="Calibri" w:eastAsia="Arial" w:hAnsi="Calibri" w:cs="Calibri"/>
          <w:b/>
        </w:rPr>
      </w:pPr>
    </w:p>
    <w:p w14:paraId="43C72945" w14:textId="77777777" w:rsidR="00CB11B1" w:rsidRDefault="00CB11B1" w:rsidP="00FE2D23">
      <w:pPr>
        <w:ind w:right="-432"/>
        <w:rPr>
          <w:rFonts w:ascii="Calibri" w:eastAsia="Arial" w:hAnsi="Calibri" w:cs="Calibri"/>
          <w:b/>
        </w:rPr>
      </w:pPr>
    </w:p>
    <w:p w14:paraId="4A87196D" w14:textId="77777777" w:rsidR="00644670" w:rsidRPr="00A03C0F" w:rsidRDefault="00644670" w:rsidP="0077727E">
      <w:pPr>
        <w:ind w:right="-432"/>
        <w:rPr>
          <w:rFonts w:ascii="Calibri" w:hAnsi="Calibri" w:cs="Calibri"/>
        </w:rPr>
      </w:pPr>
      <w:r w:rsidRPr="00DF7A0D">
        <w:rPr>
          <w:rFonts w:ascii="Calibri" w:eastAsia="Arial" w:hAnsi="Calibri" w:cs="Calibri"/>
          <w:b/>
        </w:rPr>
        <w:t>Department Head – HR</w:t>
      </w:r>
    </w:p>
    <w:sectPr w:rsidR="00644670" w:rsidRPr="00A03C0F" w:rsidSect="00333A79">
      <w:footnotePr>
        <w:pos w:val="beneathText"/>
      </w:footnotePr>
      <w:pgSz w:w="12240" w:h="15840"/>
      <w:pgMar w:top="900" w:right="117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Droid Sans Fallback">
    <w:charset w:val="01"/>
    <w:family w:val="auto"/>
    <w:pitch w:val="variable"/>
  </w:font>
  <w:font w:name="FreeSans">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15:restartNumberingAfterBreak="0">
    <w:nsid w:val="00000003"/>
    <w:multiLevelType w:val="multilevel"/>
    <w:tmpl w:val="00000003"/>
    <w:name w:val="WW8Num3"/>
    <w:lvl w:ilvl="0">
      <w:start w:val="1"/>
      <w:numFmt w:val="decimal"/>
      <w:lvlText w:val="%1"/>
      <w:lvlJc w:val="left"/>
      <w:pPr>
        <w:tabs>
          <w:tab w:val="num" w:pos="360"/>
        </w:tabs>
        <w:ind w:left="36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3" w15:restartNumberingAfterBreak="0">
    <w:nsid w:val="00000004"/>
    <w:multiLevelType w:val="singleLevel"/>
    <w:tmpl w:val="00000004"/>
    <w:name w:val="WW8Num4"/>
    <w:lvl w:ilvl="0">
      <w:start w:val="1"/>
      <w:numFmt w:val="decimal"/>
      <w:lvlText w:val="%1."/>
      <w:lvlJc w:val="left"/>
      <w:pPr>
        <w:tabs>
          <w:tab w:val="num" w:pos="720"/>
        </w:tabs>
        <w:ind w:left="720" w:hanging="360"/>
      </w:pPr>
    </w:lvl>
  </w:abstractNum>
  <w:abstractNum w:abstractNumId="4"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79"/>
    <w:rsid w:val="00010B03"/>
    <w:rsid w:val="00016072"/>
    <w:rsid w:val="00024EE2"/>
    <w:rsid w:val="0003552B"/>
    <w:rsid w:val="00041211"/>
    <w:rsid w:val="0004225F"/>
    <w:rsid w:val="00043AA9"/>
    <w:rsid w:val="0005386C"/>
    <w:rsid w:val="00076260"/>
    <w:rsid w:val="00076E75"/>
    <w:rsid w:val="00077555"/>
    <w:rsid w:val="00087327"/>
    <w:rsid w:val="00095FCE"/>
    <w:rsid w:val="000B5BB5"/>
    <w:rsid w:val="000E1EB9"/>
    <w:rsid w:val="000E23E6"/>
    <w:rsid w:val="000E48AD"/>
    <w:rsid w:val="000F3AF9"/>
    <w:rsid w:val="001006E4"/>
    <w:rsid w:val="001158A6"/>
    <w:rsid w:val="00116F85"/>
    <w:rsid w:val="00132FA6"/>
    <w:rsid w:val="001554B2"/>
    <w:rsid w:val="001628A0"/>
    <w:rsid w:val="00190872"/>
    <w:rsid w:val="001D2D10"/>
    <w:rsid w:val="001D38DD"/>
    <w:rsid w:val="001F5C0C"/>
    <w:rsid w:val="002060D2"/>
    <w:rsid w:val="00213F4B"/>
    <w:rsid w:val="0023436F"/>
    <w:rsid w:val="0024557A"/>
    <w:rsid w:val="00255404"/>
    <w:rsid w:val="002929AE"/>
    <w:rsid w:val="002A20B9"/>
    <w:rsid w:val="002E06F3"/>
    <w:rsid w:val="003212E4"/>
    <w:rsid w:val="00333A79"/>
    <w:rsid w:val="003363C4"/>
    <w:rsid w:val="00337721"/>
    <w:rsid w:val="003469B7"/>
    <w:rsid w:val="003561DF"/>
    <w:rsid w:val="003755F6"/>
    <w:rsid w:val="0037564E"/>
    <w:rsid w:val="003B6D31"/>
    <w:rsid w:val="003F583D"/>
    <w:rsid w:val="003F7BD3"/>
    <w:rsid w:val="004053D6"/>
    <w:rsid w:val="004100C3"/>
    <w:rsid w:val="00411EC2"/>
    <w:rsid w:val="00417B5C"/>
    <w:rsid w:val="00422682"/>
    <w:rsid w:val="0042364E"/>
    <w:rsid w:val="00436E9A"/>
    <w:rsid w:val="004466EB"/>
    <w:rsid w:val="0045788C"/>
    <w:rsid w:val="004600E8"/>
    <w:rsid w:val="00467911"/>
    <w:rsid w:val="00467CCD"/>
    <w:rsid w:val="004849EA"/>
    <w:rsid w:val="004A5D5F"/>
    <w:rsid w:val="004C1946"/>
    <w:rsid w:val="004D0C0A"/>
    <w:rsid w:val="004D125E"/>
    <w:rsid w:val="004D57B0"/>
    <w:rsid w:val="004F1D3C"/>
    <w:rsid w:val="0050287E"/>
    <w:rsid w:val="00507AD0"/>
    <w:rsid w:val="00524A2A"/>
    <w:rsid w:val="00524AE9"/>
    <w:rsid w:val="00525661"/>
    <w:rsid w:val="00527B78"/>
    <w:rsid w:val="00532516"/>
    <w:rsid w:val="005467FC"/>
    <w:rsid w:val="005571B3"/>
    <w:rsid w:val="00585423"/>
    <w:rsid w:val="00591D4D"/>
    <w:rsid w:val="005A1F32"/>
    <w:rsid w:val="005A7E56"/>
    <w:rsid w:val="005B5257"/>
    <w:rsid w:val="005C0C17"/>
    <w:rsid w:val="005C3297"/>
    <w:rsid w:val="005C4E88"/>
    <w:rsid w:val="005D259A"/>
    <w:rsid w:val="005D6AC4"/>
    <w:rsid w:val="005E72EF"/>
    <w:rsid w:val="006211D7"/>
    <w:rsid w:val="0063325E"/>
    <w:rsid w:val="00643F14"/>
    <w:rsid w:val="00644670"/>
    <w:rsid w:val="00657134"/>
    <w:rsid w:val="0066218A"/>
    <w:rsid w:val="0066273F"/>
    <w:rsid w:val="0068274A"/>
    <w:rsid w:val="00682AE3"/>
    <w:rsid w:val="006B15A2"/>
    <w:rsid w:val="006C7B8F"/>
    <w:rsid w:val="006D1CB3"/>
    <w:rsid w:val="006E0A9C"/>
    <w:rsid w:val="006E4F1E"/>
    <w:rsid w:val="006E6902"/>
    <w:rsid w:val="007418FE"/>
    <w:rsid w:val="00756D6A"/>
    <w:rsid w:val="007728A4"/>
    <w:rsid w:val="0077727E"/>
    <w:rsid w:val="00785944"/>
    <w:rsid w:val="007A4E0B"/>
    <w:rsid w:val="007B1853"/>
    <w:rsid w:val="007B1A15"/>
    <w:rsid w:val="007C38A2"/>
    <w:rsid w:val="007C3DE5"/>
    <w:rsid w:val="007D6CBA"/>
    <w:rsid w:val="007E20F0"/>
    <w:rsid w:val="007E23BB"/>
    <w:rsid w:val="007E304A"/>
    <w:rsid w:val="0081008B"/>
    <w:rsid w:val="00823282"/>
    <w:rsid w:val="0083247B"/>
    <w:rsid w:val="00833501"/>
    <w:rsid w:val="00852894"/>
    <w:rsid w:val="00855B11"/>
    <w:rsid w:val="00867F32"/>
    <w:rsid w:val="0087425E"/>
    <w:rsid w:val="00874ABA"/>
    <w:rsid w:val="0087597D"/>
    <w:rsid w:val="008A0D3A"/>
    <w:rsid w:val="008D1789"/>
    <w:rsid w:val="008E2FA4"/>
    <w:rsid w:val="008E5B73"/>
    <w:rsid w:val="008F023F"/>
    <w:rsid w:val="008F1208"/>
    <w:rsid w:val="009102DA"/>
    <w:rsid w:val="009105D0"/>
    <w:rsid w:val="009379ED"/>
    <w:rsid w:val="009523AD"/>
    <w:rsid w:val="00953EC7"/>
    <w:rsid w:val="00965C0B"/>
    <w:rsid w:val="00971B6D"/>
    <w:rsid w:val="00972ABE"/>
    <w:rsid w:val="00973897"/>
    <w:rsid w:val="009768BB"/>
    <w:rsid w:val="00991E3A"/>
    <w:rsid w:val="00993BFB"/>
    <w:rsid w:val="009A1D6E"/>
    <w:rsid w:val="009A3307"/>
    <w:rsid w:val="009A79A3"/>
    <w:rsid w:val="009B0A36"/>
    <w:rsid w:val="009B5500"/>
    <w:rsid w:val="009C10E2"/>
    <w:rsid w:val="009C72BA"/>
    <w:rsid w:val="009E42A9"/>
    <w:rsid w:val="009E74D0"/>
    <w:rsid w:val="009F43A5"/>
    <w:rsid w:val="00A03C0F"/>
    <w:rsid w:val="00A1131C"/>
    <w:rsid w:val="00A13CA2"/>
    <w:rsid w:val="00A17033"/>
    <w:rsid w:val="00A20A77"/>
    <w:rsid w:val="00A23B9C"/>
    <w:rsid w:val="00A2573A"/>
    <w:rsid w:val="00A27A19"/>
    <w:rsid w:val="00A431F0"/>
    <w:rsid w:val="00A43998"/>
    <w:rsid w:val="00A5704F"/>
    <w:rsid w:val="00A65E55"/>
    <w:rsid w:val="00A90284"/>
    <w:rsid w:val="00AD549A"/>
    <w:rsid w:val="00AE2FAC"/>
    <w:rsid w:val="00AF52CC"/>
    <w:rsid w:val="00B220B1"/>
    <w:rsid w:val="00B24B4B"/>
    <w:rsid w:val="00B30AE0"/>
    <w:rsid w:val="00B35087"/>
    <w:rsid w:val="00B35C5D"/>
    <w:rsid w:val="00B47618"/>
    <w:rsid w:val="00B50A60"/>
    <w:rsid w:val="00B63180"/>
    <w:rsid w:val="00B73485"/>
    <w:rsid w:val="00B810DC"/>
    <w:rsid w:val="00BC2BD8"/>
    <w:rsid w:val="00BC35E2"/>
    <w:rsid w:val="00BE1F27"/>
    <w:rsid w:val="00C03B4E"/>
    <w:rsid w:val="00C0612E"/>
    <w:rsid w:val="00C1118C"/>
    <w:rsid w:val="00C21159"/>
    <w:rsid w:val="00C2712B"/>
    <w:rsid w:val="00C30DDB"/>
    <w:rsid w:val="00C336D7"/>
    <w:rsid w:val="00C45398"/>
    <w:rsid w:val="00C46485"/>
    <w:rsid w:val="00C65B47"/>
    <w:rsid w:val="00C73A4C"/>
    <w:rsid w:val="00C91EF7"/>
    <w:rsid w:val="00CA1720"/>
    <w:rsid w:val="00CA46AD"/>
    <w:rsid w:val="00CB11B1"/>
    <w:rsid w:val="00CB5E97"/>
    <w:rsid w:val="00CB76D0"/>
    <w:rsid w:val="00CC4844"/>
    <w:rsid w:val="00D460C4"/>
    <w:rsid w:val="00D62209"/>
    <w:rsid w:val="00D63272"/>
    <w:rsid w:val="00D65DE2"/>
    <w:rsid w:val="00D97BC9"/>
    <w:rsid w:val="00DA0D71"/>
    <w:rsid w:val="00DA31F9"/>
    <w:rsid w:val="00DC08F2"/>
    <w:rsid w:val="00DD61FA"/>
    <w:rsid w:val="00DD7869"/>
    <w:rsid w:val="00DF2C7A"/>
    <w:rsid w:val="00E32A41"/>
    <w:rsid w:val="00E414D4"/>
    <w:rsid w:val="00E42F80"/>
    <w:rsid w:val="00E667D1"/>
    <w:rsid w:val="00E80DFC"/>
    <w:rsid w:val="00E84C3D"/>
    <w:rsid w:val="00EA597C"/>
    <w:rsid w:val="00EC32DA"/>
    <w:rsid w:val="00ED6C79"/>
    <w:rsid w:val="00EE26FF"/>
    <w:rsid w:val="00F0003B"/>
    <w:rsid w:val="00F01571"/>
    <w:rsid w:val="00F24C68"/>
    <w:rsid w:val="00F33EDF"/>
    <w:rsid w:val="00F81CE5"/>
    <w:rsid w:val="00F86FB6"/>
    <w:rsid w:val="00FA2A4C"/>
    <w:rsid w:val="00FC25C4"/>
    <w:rsid w:val="00FC2B82"/>
    <w:rsid w:val="00FE2D23"/>
    <w:rsid w:val="00FE4831"/>
    <w:rsid w:val="00FF0192"/>
    <w:rsid w:val="00FF1B77"/>
    <w:rsid w:val="00FF318D"/>
    <w:rsid w:val="00FF4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678E4"/>
  <w15:chartTrackingRefBased/>
  <w15:docId w15:val="{F6B0E285-AA63-4A93-B33C-0599137B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ar-SA"/>
    </w:rPr>
  </w:style>
  <w:style w:type="paragraph" w:styleId="Heading1">
    <w:name w:val="heading 1"/>
    <w:basedOn w:val="Normal"/>
    <w:next w:val="Normal"/>
    <w:qFormat/>
    <w:pPr>
      <w:keepNext/>
      <w:numPr>
        <w:numId w:val="1"/>
      </w:numPr>
      <w:ind w:left="360" w:firstLine="0"/>
      <w:outlineLvl w:val="0"/>
    </w:pPr>
    <w:rPr>
      <w:b/>
      <w:bCs/>
    </w:rPr>
  </w:style>
  <w:style w:type="paragraph" w:styleId="Heading2">
    <w:name w:val="heading 2"/>
    <w:basedOn w:val="Normal"/>
    <w:next w:val="Normal"/>
    <w:qFormat/>
    <w:pPr>
      <w:keepNext/>
      <w:numPr>
        <w:ilvl w:val="1"/>
        <w:numId w:val="1"/>
      </w:numPr>
      <w:jc w:val="both"/>
      <w:outlineLvl w:val="1"/>
    </w:pPr>
    <w:rPr>
      <w:b/>
      <w:bCs/>
      <w:u w:val="single"/>
    </w:rPr>
  </w:style>
  <w:style w:type="paragraph" w:styleId="Heading3">
    <w:name w:val="heading 3"/>
    <w:basedOn w:val="Normal"/>
    <w:next w:val="Normal"/>
    <w:qFormat/>
    <w:pPr>
      <w:keepNext/>
      <w:numPr>
        <w:ilvl w:val="2"/>
        <w:numId w:val="1"/>
      </w:numPr>
      <w:jc w:val="center"/>
      <w:outlineLvl w:val="2"/>
    </w:pPr>
    <w:rPr>
      <w:b/>
      <w:bCs/>
    </w:rPr>
  </w:style>
  <w:style w:type="paragraph" w:styleId="Heading4">
    <w:name w:val="heading 4"/>
    <w:basedOn w:val="Normal"/>
    <w:next w:val="Normal"/>
    <w:qFormat/>
    <w:pPr>
      <w:keepNext/>
      <w:numPr>
        <w:ilvl w:val="3"/>
        <w:numId w:val="1"/>
      </w:numPr>
      <w:tabs>
        <w:tab w:val="left" w:pos="3560"/>
        <w:tab w:val="left" w:pos="5040"/>
      </w:tabs>
      <w:ind w:left="2520" w:hanging="360"/>
      <w:outlineLvl w:val="3"/>
    </w:pPr>
    <w:rPr>
      <w:sz w:val="28"/>
      <w:szCs w:val="20"/>
    </w:rPr>
  </w:style>
  <w:style w:type="paragraph" w:styleId="Heading5">
    <w:name w:val="heading 5"/>
    <w:basedOn w:val="Normal"/>
    <w:next w:val="Normal"/>
    <w:qFormat/>
    <w:pPr>
      <w:keepNext/>
      <w:numPr>
        <w:ilvl w:val="4"/>
        <w:numId w:val="1"/>
      </w:numPr>
      <w:jc w:val="both"/>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DefaultParagraphFont">
    <w:name w:val="WW-Default Paragraph Font"/>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semiHidden/>
    <w:pPr>
      <w:spacing w:after="140" w:line="288" w:lineRule="auto"/>
    </w:pPr>
  </w:style>
  <w:style w:type="paragraph" w:styleId="List">
    <w:name w:val="List"/>
    <w:basedOn w:val="BodyText"/>
    <w:semiHidden/>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styleId="BalloonText">
    <w:name w:val="Balloon Text"/>
    <w:basedOn w:val="Normal"/>
    <w:link w:val="BalloonTextChar"/>
    <w:uiPriority w:val="99"/>
    <w:semiHidden/>
    <w:unhideWhenUsed/>
    <w:rsid w:val="0077727E"/>
    <w:rPr>
      <w:rFonts w:ascii="Tahoma" w:hAnsi="Tahoma" w:cs="Tahoma"/>
      <w:sz w:val="16"/>
      <w:szCs w:val="16"/>
    </w:rPr>
  </w:style>
  <w:style w:type="character" w:customStyle="1" w:styleId="BalloonTextChar">
    <w:name w:val="Balloon Text Char"/>
    <w:link w:val="BalloonText"/>
    <w:uiPriority w:val="99"/>
    <w:semiHidden/>
    <w:rsid w:val="0077727E"/>
    <w:rPr>
      <w:rFonts w:ascii="Tahoma"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56147">
      <w:bodyDiv w:val="1"/>
      <w:marLeft w:val="0"/>
      <w:marRight w:val="0"/>
      <w:marTop w:val="0"/>
      <w:marBottom w:val="0"/>
      <w:divBdr>
        <w:top w:val="none" w:sz="0" w:space="0" w:color="auto"/>
        <w:left w:val="none" w:sz="0" w:space="0" w:color="auto"/>
        <w:bottom w:val="none" w:sz="0" w:space="0" w:color="auto"/>
        <w:right w:val="none" w:sz="0" w:space="0" w:color="auto"/>
      </w:divBdr>
    </w:div>
    <w:div w:id="375668370">
      <w:bodyDiv w:val="1"/>
      <w:marLeft w:val="0"/>
      <w:marRight w:val="0"/>
      <w:marTop w:val="0"/>
      <w:marBottom w:val="0"/>
      <w:divBdr>
        <w:top w:val="none" w:sz="0" w:space="0" w:color="auto"/>
        <w:left w:val="none" w:sz="0" w:space="0" w:color="auto"/>
        <w:bottom w:val="none" w:sz="0" w:space="0" w:color="auto"/>
        <w:right w:val="none" w:sz="0" w:space="0" w:color="auto"/>
      </w:divBdr>
      <w:divsChild>
        <w:div w:id="2088645609">
          <w:marLeft w:val="0"/>
          <w:marRight w:val="0"/>
          <w:marTop w:val="0"/>
          <w:marBottom w:val="0"/>
          <w:divBdr>
            <w:top w:val="none" w:sz="0" w:space="0" w:color="auto"/>
            <w:left w:val="none" w:sz="0" w:space="0" w:color="auto"/>
            <w:bottom w:val="none" w:sz="0" w:space="0" w:color="auto"/>
            <w:right w:val="none" w:sz="0" w:space="0" w:color="auto"/>
          </w:divBdr>
          <w:divsChild>
            <w:div w:id="18240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53602">
      <w:bodyDiv w:val="1"/>
      <w:marLeft w:val="0"/>
      <w:marRight w:val="0"/>
      <w:marTop w:val="0"/>
      <w:marBottom w:val="0"/>
      <w:divBdr>
        <w:top w:val="none" w:sz="0" w:space="0" w:color="auto"/>
        <w:left w:val="none" w:sz="0" w:space="0" w:color="auto"/>
        <w:bottom w:val="none" w:sz="0" w:space="0" w:color="auto"/>
        <w:right w:val="none" w:sz="0" w:space="0" w:color="auto"/>
      </w:divBdr>
    </w:div>
    <w:div w:id="889148768">
      <w:bodyDiv w:val="1"/>
      <w:marLeft w:val="0"/>
      <w:marRight w:val="0"/>
      <w:marTop w:val="0"/>
      <w:marBottom w:val="0"/>
      <w:divBdr>
        <w:top w:val="none" w:sz="0" w:space="0" w:color="auto"/>
        <w:left w:val="none" w:sz="0" w:space="0" w:color="auto"/>
        <w:bottom w:val="none" w:sz="0" w:space="0" w:color="auto"/>
        <w:right w:val="none" w:sz="0" w:space="0" w:color="auto"/>
      </w:divBdr>
      <w:divsChild>
        <w:div w:id="1322276091">
          <w:marLeft w:val="0"/>
          <w:marRight w:val="0"/>
          <w:marTop w:val="0"/>
          <w:marBottom w:val="0"/>
          <w:divBdr>
            <w:top w:val="none" w:sz="0" w:space="0" w:color="auto"/>
            <w:left w:val="none" w:sz="0" w:space="0" w:color="auto"/>
            <w:bottom w:val="none" w:sz="0" w:space="0" w:color="auto"/>
            <w:right w:val="none" w:sz="0" w:space="0" w:color="auto"/>
          </w:divBdr>
          <w:divsChild>
            <w:div w:id="94418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1417">
      <w:bodyDiv w:val="1"/>
      <w:marLeft w:val="0"/>
      <w:marRight w:val="0"/>
      <w:marTop w:val="0"/>
      <w:marBottom w:val="0"/>
      <w:divBdr>
        <w:top w:val="none" w:sz="0" w:space="0" w:color="auto"/>
        <w:left w:val="none" w:sz="0" w:space="0" w:color="auto"/>
        <w:bottom w:val="none" w:sz="0" w:space="0" w:color="auto"/>
        <w:right w:val="none" w:sz="0" w:space="0" w:color="auto"/>
      </w:divBdr>
      <w:divsChild>
        <w:div w:id="284235904">
          <w:marLeft w:val="0"/>
          <w:marRight w:val="0"/>
          <w:marTop w:val="0"/>
          <w:marBottom w:val="0"/>
          <w:divBdr>
            <w:top w:val="none" w:sz="0" w:space="0" w:color="auto"/>
            <w:left w:val="none" w:sz="0" w:space="0" w:color="auto"/>
            <w:bottom w:val="none" w:sz="0" w:space="0" w:color="auto"/>
            <w:right w:val="none" w:sz="0" w:space="0" w:color="auto"/>
          </w:divBdr>
          <w:divsChild>
            <w:div w:id="213151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25316">
      <w:bodyDiv w:val="1"/>
      <w:marLeft w:val="0"/>
      <w:marRight w:val="0"/>
      <w:marTop w:val="0"/>
      <w:marBottom w:val="0"/>
      <w:divBdr>
        <w:top w:val="none" w:sz="0" w:space="0" w:color="auto"/>
        <w:left w:val="none" w:sz="0" w:space="0" w:color="auto"/>
        <w:bottom w:val="none" w:sz="0" w:space="0" w:color="auto"/>
        <w:right w:val="none" w:sz="0" w:space="0" w:color="auto"/>
      </w:divBdr>
      <w:divsChild>
        <w:div w:id="169223113">
          <w:marLeft w:val="0"/>
          <w:marRight w:val="0"/>
          <w:marTop w:val="0"/>
          <w:marBottom w:val="0"/>
          <w:divBdr>
            <w:top w:val="none" w:sz="0" w:space="0" w:color="auto"/>
            <w:left w:val="none" w:sz="0" w:space="0" w:color="auto"/>
            <w:bottom w:val="none" w:sz="0" w:space="0" w:color="auto"/>
            <w:right w:val="none" w:sz="0" w:space="0" w:color="auto"/>
          </w:divBdr>
          <w:divsChild>
            <w:div w:id="128766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26th April 2006</vt:lpstr>
    </vt:vector>
  </TitlesOfParts>
  <Company>HP</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26th April 2006</dc:title>
  <dc:subject/>
  <dc:creator>kiran</dc:creator>
  <cp:keywords/>
  <cp:lastModifiedBy>LIKITH M</cp:lastModifiedBy>
  <cp:revision>30</cp:revision>
  <cp:lastPrinted>2022-02-16T06:57:00Z</cp:lastPrinted>
  <dcterms:created xsi:type="dcterms:W3CDTF">2025-11-08T12:43:00Z</dcterms:created>
  <dcterms:modified xsi:type="dcterms:W3CDTF">2025-11-20T10:23:00Z</dcterms:modified>
</cp:coreProperties>
</file>